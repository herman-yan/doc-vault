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2026040101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王效祖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王效祖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城镇</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23102519951226001X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黑龙江省牡丹江市林口县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rPr>
        <w:t xml:space="preserve">  </w:t>
      </w:r>
      <w:r>
        <w:rPr>
          <w:rFonts w:hint="eastAsia" w:ascii="宋体" w:hAnsi="宋体"/>
          <w:szCs w:val="21"/>
          <w:u w:val="single"/>
          <w:lang w:val="en-US" w:eastAsia="zh-CN"/>
        </w:rPr>
        <w:t>北京市北京市通州区兴光三街润枫·领尚</w:t>
      </w:r>
      <w:r>
        <w:rPr>
          <w:rFonts w:hint="eastAsia" w:ascii="宋体" w:hAnsi="宋体"/>
          <w:szCs w:val="21"/>
          <w:u w:val="single"/>
          <w:lang w:val="en-US"/>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13045307737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赫荣丽</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13091828276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bookmarkStart w:id="18" w:name="_GoBack"/>
      <w:bookmarkEnd w:id="18"/>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31</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30</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售后部</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6693C999">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元。试用期间，</w:t>
      </w:r>
      <w:r>
        <w:rPr>
          <w:rFonts w:hint="eastAsia" w:ascii="宋体" w:hAnsi="宋体" w:eastAsia="宋体" w:cs="宋体"/>
          <w:color w:val="000000"/>
          <w:szCs w:val="21"/>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2600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元，</w:t>
      </w:r>
      <w:r>
        <w:rPr>
          <w:rFonts w:hint="eastAsia" w:ascii="宋体" w:hAnsi="宋体" w:cs="宋体"/>
          <w:color w:val="000000"/>
          <w:szCs w:val="21"/>
          <w:lang w:val="en-US" w:eastAsia="zh-CN"/>
        </w:rPr>
        <w:t>岗位工资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400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szCs w:val="21"/>
        </w:rPr>
        <w:t>元，</w:t>
      </w:r>
      <w:r>
        <w:rPr>
          <w:rFonts w:hint="eastAsia" w:ascii="宋体" w:hAnsi="宋体" w:cs="宋体"/>
          <w:color w:val="000000"/>
          <w:szCs w:val="21"/>
          <w:u w:val="none"/>
          <w:lang w:val="en-US" w:eastAsia="zh-CN"/>
        </w:rPr>
        <w:t>住房</w:t>
      </w:r>
      <w:r>
        <w:rPr>
          <w:rFonts w:hint="eastAsia" w:ascii="宋体" w:hAnsi="宋体" w:eastAsia="宋体" w:cs="宋体"/>
          <w:color w:val="000000"/>
          <w:szCs w:val="21"/>
          <w:lang w:val="en-US" w:eastAsia="zh-CN"/>
        </w:rPr>
        <w:t>补贴</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500</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lang w:val="en-US" w:eastAsia="zh-CN"/>
        </w:rPr>
        <w:t>元</w:t>
      </w:r>
    </w:p>
    <w:p w14:paraId="507835C4">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7D2CBB"/>
    <w:rsid w:val="0A383362"/>
    <w:rsid w:val="12CB3EE4"/>
    <w:rsid w:val="2EE707EF"/>
    <w:rsid w:val="3289561A"/>
    <w:rsid w:val="4502452F"/>
    <w:rsid w:val="46CD13B8"/>
    <w:rsid w:val="6B341327"/>
    <w:rsid w:val="706459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8390</Words>
  <Characters>8502</Characters>
  <Paragraphs>186</Paragraphs>
  <TotalTime>18</TotalTime>
  <ScaleCrop>false</ScaleCrop>
  <LinksUpToDate>false</LinksUpToDate>
  <CharactersWithSpaces>9593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2026-04-01T09:29:01Z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E47C844E21D24854A5822BABD109C450_13</vt:lpwstr>
  </property>
</Properties>
</file>