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20260331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石创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31</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石创</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13063319880605387X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河北省保定市易县狼牙山镇北管头村527号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北京市大兴区经海四路国际E庄9501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13426337327</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石保刚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15830949916</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仓库</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1240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96</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bookmarkStart w:id="18" w:name="_GoBack"/>
      <w:bookmarkEnd w:id="18"/>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31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31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38993F55"/>
    <w:rsid w:val="450245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8396</Words>
  <Characters>8506</Characters>
  <Paragraphs>186</Paragraphs>
  <TotalTime>1</TotalTime>
  <ScaleCrop>false</ScaleCrop>
  <LinksUpToDate>false</LinksUpToDate>
  <CharactersWithSpaces>9611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2026-03-31T09:08:44Z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4C39385A0C614A089D7FE9F3867EB699_13</vt:lpwstr>
  </property>
</Properties>
</file>