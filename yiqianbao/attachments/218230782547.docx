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20260415</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佟贵生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15</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佟贵生</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622827198810251512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甘肃省庆阳市镇原县平泉镇景家行政村史家自然村</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北京市通州区台湖镇科创东三街新雅公寓新雅佳苑C1-302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18662831716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高娟娟</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19893456028</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维修</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bookmarkStart w:id="18" w:name="_GoBack"/>
      <w:bookmarkEnd w:id="18"/>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w:t>
      </w:r>
      <w:r>
        <w:rPr>
          <w:rFonts w:hint="eastAsia" w:ascii="宋体" w:hAnsi="宋体" w:cs="宋体"/>
          <w:szCs w:val="21"/>
          <w:u w:val="single"/>
          <w:lang w:val="en-US" w:eastAsia="zh-CN"/>
        </w:rPr>
        <w:t>3000</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w:t>
      </w:r>
      <w:r>
        <w:rPr>
          <w:rFonts w:hint="eastAsia" w:ascii="宋体" w:hAnsi="宋体" w:cs="宋体"/>
          <w:szCs w:val="21"/>
          <w:u w:val="single"/>
          <w:lang w:val="en-US" w:eastAsia="zh-CN"/>
        </w:rPr>
        <w:t>3000</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507835C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4122823E">
      <w:pPr>
        <w:spacing w:line="360" w:lineRule="auto"/>
        <w:ind w:firstLine="420" w:firstLineChars="200"/>
        <w:rPr>
          <w:rFonts w:hint="eastAsia" w:ascii="宋体" w:hAnsi="宋体" w:cs="宋体"/>
          <w:sz w:val="21"/>
          <w:szCs w:val="21"/>
        </w:rPr>
      </w:pPr>
    </w:p>
    <w:p w14:paraId="5431D1B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15</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15</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abstractNum w:abstractNumId="9">
    <w:nsid w:val="2C453BEE"/>
    <w:multiLevelType w:val="singleLevel"/>
    <w:tmpl w:val="2C453BEE"/>
    <w:lvl w:ilvl="0" w:tentative="0">
      <w:start w:val="1"/>
      <w:numFmt w:val="chineseCounting"/>
      <w:suff w:val="space"/>
      <w:lvlText w:val="（%1）"/>
      <w:lvlJc w:val="left"/>
      <w:rPr>
        <w:rFonts w:hint="eastAsia"/>
      </w:rPr>
    </w:lvl>
  </w:abstractNum>
  <w:num w:numId="1">
    <w:abstractNumId w:val="5"/>
  </w:num>
  <w:num w:numId="2">
    <w:abstractNumId w:val="6"/>
  </w:num>
  <w:num w:numId="3">
    <w:abstractNumId w:val="8"/>
  </w:num>
  <w:num w:numId="4">
    <w:abstractNumId w:val="2"/>
  </w:num>
  <w:num w:numId="5">
    <w:abstractNumId w:val="9"/>
  </w:num>
  <w:num w:numId="6">
    <w:abstractNumId w:val="4"/>
  </w:num>
  <w:num w:numId="7">
    <w:abstractNumId w:val="3"/>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132420DD"/>
    <w:rsid w:val="38993F55"/>
    <w:rsid w:val="43775FE8"/>
    <w:rsid w:val="4502452F"/>
    <w:rsid w:val="592955DC"/>
    <w:rsid w:val="64DE40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8426</Words>
  <Characters>8545</Characters>
  <Paragraphs>186</Paragraphs>
  <TotalTime>22</TotalTime>
  <ScaleCrop>false</ScaleCrop>
  <LinksUpToDate>false</LinksUpToDate>
  <CharactersWithSpaces>9600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2026-04-17T08:02:59Z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4C39385A0C614A089D7FE9F3867EB699_13</vt:lpwstr>
  </property>
</Properties>
</file>