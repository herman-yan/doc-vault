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20260318</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余鸿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18</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余鸿</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default" w:ascii="宋体" w:hAnsi="宋体"/>
          <w:strike w:val="0"/>
          <w:dstrike w:val="0"/>
          <w:szCs w:val="21"/>
          <w:u w:val="single"/>
          <w:lang w:val="en-US"/>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仿宋" w:hAnsi="仿宋" w:eastAsia="仿宋"/>
          <w:color w:val="000000" w:themeColor="text1"/>
          <w:kern w:val="0"/>
          <w:szCs w:val="18"/>
          <w:u w:val="single"/>
          <w14:textFill>
            <w14:solidFill>
              <w14:schemeClr w14:val="tx1"/>
            </w14:solidFill>
          </w14:textFill>
        </w:rPr>
        <w:t>130283199001215057</w:t>
      </w:r>
      <w:r>
        <w:rPr>
          <w:rFonts w:ascii="宋体" w:hAnsi="宋体"/>
          <w:szCs w:val="21"/>
          <w:u w:val="single"/>
        </w:rPr>
        <w:t xml:space="preserve">      </w:t>
      </w:r>
      <w:r>
        <w:rPr>
          <w:rFonts w:hint="eastAsia" w:ascii="宋体" w:hAnsi="宋体"/>
          <w:szCs w:val="21"/>
          <w:u w:val="single"/>
        </w:rPr>
        <w:t xml:space="preserve">          </w:t>
      </w:r>
      <w:bookmarkStart w:id="18" w:name="_GoBack"/>
      <w:bookmarkEnd w:id="18"/>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default" w:ascii="宋体" w:hAnsi="宋体"/>
          <w:szCs w:val="21"/>
          <w:u w:val="single"/>
          <w:lang w:val="en-US"/>
        </w:rPr>
        <w:t>河北省迁安市闫家店想芝草坞村</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rPr>
        <w:t xml:space="preserve">  </w:t>
      </w:r>
      <w:r>
        <w:rPr>
          <w:rFonts w:hint="default" w:ascii="宋体" w:hAnsi="宋体"/>
          <w:szCs w:val="21"/>
          <w:u w:val="single"/>
          <w:lang w:val="en-US"/>
        </w:rPr>
        <w:t>北京</w:t>
      </w:r>
      <w:r>
        <w:rPr>
          <w:rFonts w:hint="eastAsia" w:ascii="宋体" w:hAnsi="宋体"/>
          <w:szCs w:val="21"/>
          <w:u w:val="single"/>
          <w:lang w:val="en-US" w:eastAsia="zh-CN"/>
        </w:rPr>
        <w:t>大兴区西环中路10号</w:t>
      </w:r>
      <w:r>
        <w:rPr>
          <w:rFonts w:hint="eastAsia" w:ascii="宋体" w:hAnsi="宋体"/>
          <w:szCs w:val="21"/>
          <w:u w:val="single"/>
          <w:lang w:val="en-US"/>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13463509721</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白雪菲</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w:t>
      </w:r>
      <w:r>
        <w:rPr>
          <w:rFonts w:hint="eastAsia" w:ascii="宋体" w:hAnsi="宋体"/>
          <w:szCs w:val="21"/>
          <w:u w:val="single"/>
          <w:lang w:val="en-US" w:eastAsia="zh-CN"/>
        </w:rPr>
        <w:t>8531740729</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17</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17</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18</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18</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18</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383362"/>
    <w:rsid w:val="2EE707EF"/>
    <w:rsid w:val="4502452F"/>
    <w:rsid w:val="706459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8396</Words>
  <Characters>8506</Characters>
  <Paragraphs>186</Paragraphs>
  <TotalTime>1</TotalTime>
  <ScaleCrop>false</ScaleCrop>
  <LinksUpToDate>false</LinksUpToDate>
  <CharactersWithSpaces>9611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2026-03-18T03:58:17Z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504C05ED9CC4442CAEBF957E3529B860_13</vt:lpwstr>
  </property>
</Properties>
</file>