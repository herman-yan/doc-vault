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cs="宋体"/>
          <w:b/>
          <w:color w:val="auto"/>
          <w:spacing w:val="16"/>
          <w:lang w:val="en-US" w:eastAsia="zh-CN"/>
        </w:rPr>
        <w:t xml:space="preserve"> </w:t>
      </w:r>
      <w:r>
        <w:rPr>
          <w:rFonts w:hint="eastAsia" w:cs="宋体"/>
          <w:b/>
          <w:color w:val="auto"/>
          <w:spacing w:val="16"/>
          <w:u w:val="single"/>
          <w:lang w:val="en-US" w:eastAsia="zh-CN"/>
        </w:rPr>
        <w:t>2026033001</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谢国丰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30</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谢国丰</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满族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13082819910709671X</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河北省承德市承德县围场满族蒙古族自治县下伙房乡任家营村大院1号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w:t>
      </w:r>
      <w:r>
        <w:rPr>
          <w:rFonts w:hint="eastAsia" w:ascii="宋体" w:hAnsi="宋体"/>
          <w:szCs w:val="21"/>
          <w:u w:val="single"/>
          <w:lang w:val="en-US" w:eastAsia="zh-CN"/>
        </w:rPr>
        <w:t>河北省承德市满族蒙古族自治县下伙房乡任家营村大院一号</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13910617710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w:t>
      </w:r>
      <w:bookmarkStart w:id="18" w:name="_GoBack"/>
      <w:bookmarkEnd w:id="18"/>
      <w:r>
        <w:rPr>
          <w:rFonts w:hint="eastAsia" w:ascii="宋体" w:hAnsi="宋体"/>
          <w:szCs w:val="21"/>
          <w:lang w:val="en-US" w:eastAsia="zh-CN"/>
        </w:rPr>
        <w:t>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冯雪芳</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18513660660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29</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29</w:t>
      </w:r>
      <w:r>
        <w:rPr>
          <w:rFonts w:hint="eastAsia" w:ascii="宋体" w:hAnsi="宋体" w:eastAsia="宋体" w:cs="宋体"/>
          <w:color w:val="000000"/>
          <w:szCs w:val="21"/>
        </w:rPr>
        <w:t>日止。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30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售后部销售</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绩效工资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2000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绩效工资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2000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r>
        <w:rPr>
          <w:rFonts w:hint="eastAsia" w:ascii="宋体" w:hAnsi="宋体" w:cs="宋体"/>
          <w:color w:val="000000"/>
          <w:szCs w:val="21"/>
          <w:lang w:val="en-US" w:eastAsia="zh-CN"/>
        </w:rPr>
        <w:t>。</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A013246">
      <w:pPr>
        <w:spacing w:line="360" w:lineRule="auto"/>
        <w:ind w:firstLine="420" w:firstLineChars="200"/>
        <w:rPr>
          <w:rFonts w:hint="eastAsia" w:ascii="宋体" w:hAnsi="宋体" w:cs="宋体"/>
          <w:sz w:val="21"/>
          <w:szCs w:val="21"/>
          <w:lang w:val="en-US" w:eastAsia="zh-CN"/>
        </w:rPr>
      </w:pPr>
      <w:r>
        <w:rPr>
          <w:rFonts w:hint="eastAsia" w:ascii="宋体" w:hAnsi="宋体" w:cs="宋体"/>
          <w:sz w:val="21"/>
          <w:szCs w:val="21"/>
          <w:lang w:val="en-US" w:eastAsia="zh-CN"/>
        </w:rPr>
        <w:t xml:space="preserve">                                          </w:t>
      </w:r>
    </w:p>
    <w:p w14:paraId="2E726B0A">
      <w:pPr>
        <w:spacing w:line="360" w:lineRule="auto"/>
        <w:ind w:firstLine="420" w:firstLineChars="200"/>
        <w:rPr>
          <w:rFonts w:hint="eastAsia" w:ascii="宋体" w:hAnsi="宋体" w:cs="宋体"/>
          <w:sz w:val="21"/>
          <w:szCs w:val="21"/>
          <w:lang w:val="en-US" w:eastAsia="zh-CN"/>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月 </w:t>
      </w:r>
      <w:r>
        <w:rPr>
          <w:rFonts w:hint="eastAsia" w:ascii="宋体" w:hAnsi="宋体" w:cs="宋体"/>
          <w:b/>
          <w:bCs/>
          <w:color w:val="000000"/>
          <w:szCs w:val="21"/>
          <w:lang w:val="en-US" w:eastAsia="zh-CN"/>
        </w:rPr>
        <w:t>30</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30</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7D2CBB"/>
    <w:rsid w:val="0A383362"/>
    <w:rsid w:val="129C6E6B"/>
    <w:rsid w:val="12CB3EE4"/>
    <w:rsid w:val="17614581"/>
    <w:rsid w:val="2384150D"/>
    <w:rsid w:val="25A94457"/>
    <w:rsid w:val="2EE707EF"/>
    <w:rsid w:val="3289561A"/>
    <w:rsid w:val="3A35598B"/>
    <w:rsid w:val="4502452F"/>
    <w:rsid w:val="46CD13B8"/>
    <w:rsid w:val="6B341327"/>
    <w:rsid w:val="706459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8397</Words>
  <Characters>8503</Characters>
  <Paragraphs>186</Paragraphs>
  <TotalTime>7</TotalTime>
  <ScaleCrop>false</ScaleCrop>
  <LinksUpToDate>false</LinksUpToDate>
  <CharactersWithSpaces>9578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2026-04-02T02:17:06Z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6EB9B15483FB42A6A3876CD5A28B8C46_13</vt:lpwstr>
  </property>
</Properties>
</file>