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7A451E">
      <w:pPr>
        <w:pStyle w:val="18"/>
        <w:tabs>
          <w:tab w:val="center" w:pos="4153"/>
          <w:tab w:val="right" w:pos="8306"/>
        </w:tabs>
        <w:spacing w:line="360" w:lineRule="auto"/>
        <w:rPr>
          <w:rFonts w:hint="eastAsia" w:cs="宋体"/>
          <w:b/>
          <w:color w:val="auto"/>
          <w:spacing w:val="16"/>
        </w:rPr>
      </w:pPr>
      <w:bookmarkStart w:id="0" w:name="_Hlk173764702"/>
      <w:r>
        <w:rPr>
          <w:rFonts w:hint="eastAsia" w:cs="宋体"/>
          <w:b/>
          <w:color w:val="auto"/>
          <w:spacing w:val="16"/>
        </w:rPr>
        <w:t>编号：</w:t>
      </w:r>
      <w:r>
        <w:rPr>
          <w:rFonts w:hint="eastAsia" w:cs="宋体"/>
          <w:b/>
          <w:color w:val="auto"/>
          <w:spacing w:val="16"/>
          <w:u w:val="single"/>
        </w:rPr>
        <w:t xml:space="preserve">         </w:t>
      </w:r>
      <w:r>
        <w:rPr>
          <w:rFonts w:hint="eastAsia" w:cs="宋体"/>
          <w:b/>
          <w:color w:val="auto"/>
          <w:spacing w:val="16"/>
        </w:rPr>
        <w:t xml:space="preserve">                      </w:t>
      </w:r>
    </w:p>
    <w:p w14:paraId="038068BE">
      <w:pPr>
        <w:pStyle w:val="18"/>
        <w:tabs>
          <w:tab w:val="center" w:pos="4153"/>
          <w:tab w:val="right" w:pos="8306"/>
        </w:tabs>
        <w:spacing w:line="360" w:lineRule="auto"/>
        <w:rPr>
          <w:rFonts w:hint="eastAsia" w:cs="宋体"/>
          <w:b/>
          <w:color w:val="auto"/>
          <w:spacing w:val="16"/>
          <w:u w:val="single"/>
        </w:rPr>
      </w:pPr>
    </w:p>
    <w:p w14:paraId="0E99D8FD">
      <w:pPr>
        <w:pStyle w:val="18"/>
        <w:tabs>
          <w:tab w:val="center" w:pos="4153"/>
          <w:tab w:val="right" w:pos="8306"/>
        </w:tabs>
        <w:spacing w:line="360" w:lineRule="auto"/>
        <w:rPr>
          <w:rFonts w:hint="eastAsia" w:ascii="仿宋_GB2312" w:eastAsia="仿宋_GB2312"/>
          <w:color w:val="auto"/>
          <w:spacing w:val="16"/>
        </w:rPr>
      </w:pPr>
    </w:p>
    <w:p w14:paraId="407D7055">
      <w:pPr>
        <w:pStyle w:val="18"/>
        <w:tabs>
          <w:tab w:val="center" w:pos="4153"/>
          <w:tab w:val="right" w:pos="8306"/>
        </w:tabs>
        <w:spacing w:line="360" w:lineRule="auto"/>
        <w:rPr>
          <w:rFonts w:hint="eastAsia" w:ascii="仿宋_GB2312" w:eastAsia="仿宋_GB2312"/>
          <w:color w:val="auto"/>
          <w:spacing w:val="16"/>
        </w:rPr>
      </w:pPr>
    </w:p>
    <w:p w14:paraId="37F1AA83">
      <w:pPr>
        <w:pStyle w:val="18"/>
        <w:tabs>
          <w:tab w:val="center" w:pos="4153"/>
          <w:tab w:val="right" w:pos="8306"/>
        </w:tabs>
        <w:spacing w:line="360" w:lineRule="auto"/>
        <w:rPr>
          <w:rFonts w:hint="eastAsia"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44E77145">
      <w:pPr>
        <w:pStyle w:val="18"/>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14B83010">
      <w:pPr>
        <w:pStyle w:val="18"/>
        <w:spacing w:line="360" w:lineRule="auto"/>
        <w:jc w:val="center"/>
        <w:rPr>
          <w:rFonts w:hint="eastAsia" w:ascii="黑体" w:eastAsia="黑体"/>
          <w:bCs/>
          <w:color w:val="auto"/>
          <w:spacing w:val="16"/>
          <w:sz w:val="21"/>
          <w:szCs w:val="21"/>
        </w:rPr>
      </w:pPr>
      <w:r>
        <w:rPr>
          <w:rFonts w:hint="eastAsia" w:ascii="黑体" w:eastAsia="黑体"/>
          <w:bCs/>
          <w:color w:val="auto"/>
          <w:spacing w:val="16"/>
          <w:sz w:val="21"/>
          <w:szCs w:val="21"/>
        </w:rPr>
        <w:t>版本号：202506</w:t>
      </w:r>
    </w:p>
    <w:p w14:paraId="09C8C8A1">
      <w:pPr>
        <w:pStyle w:val="18"/>
        <w:tabs>
          <w:tab w:val="center" w:pos="4153"/>
          <w:tab w:val="right" w:pos="8306"/>
        </w:tabs>
        <w:spacing w:line="360" w:lineRule="auto"/>
        <w:ind w:firstLine="3191" w:firstLineChars="1169"/>
        <w:rPr>
          <w:rFonts w:hint="eastAsia" w:ascii="仿宋_GB2312" w:eastAsia="仿宋_GB2312"/>
          <w:b/>
          <w:color w:val="auto"/>
          <w:spacing w:val="16"/>
        </w:rPr>
      </w:pPr>
    </w:p>
    <w:p w14:paraId="0166DF91">
      <w:pPr>
        <w:widowControl/>
        <w:ind w:firstLine="640" w:firstLineChars="200"/>
        <w:rPr>
          <w:rFonts w:hint="eastAsia" w:ascii="宋体" w:hAnsi="宋体"/>
          <w:sz w:val="32"/>
          <w:u w:val="single"/>
        </w:rPr>
      </w:pPr>
      <w:r>
        <w:rPr>
          <w:rFonts w:hint="eastAsia" w:ascii="宋体" w:hAnsi="宋体"/>
          <w:sz w:val="32"/>
        </w:rPr>
        <w:t>甲方（单位）：</w:t>
      </w:r>
      <w:r>
        <w:rPr>
          <w:rFonts w:hint="eastAsia" w:ascii="宋体" w:hAnsi="宋体"/>
          <w:sz w:val="32"/>
          <w:u w:val="single"/>
          <w:lang w:val="en-US" w:eastAsia="zh-CN"/>
        </w:rPr>
        <w:t>北京易得翼新能源汽车技术服务有限公司</w:t>
      </w:r>
      <w:r>
        <w:rPr>
          <w:rFonts w:hint="eastAsia" w:ascii="宋体" w:hAnsi="宋体"/>
          <w:sz w:val="32"/>
          <w:u w:val="single"/>
        </w:rPr>
        <w:t xml:space="preserve"> </w:t>
      </w:r>
      <w:r>
        <w:rPr>
          <w:rFonts w:hint="eastAsia" w:ascii="宋体" w:hAnsi="宋体"/>
          <w:sz w:val="32"/>
          <w:szCs w:val="32"/>
          <w:u w:val="single"/>
        </w:rPr>
        <w:t xml:space="preserve">   </w:t>
      </w:r>
    </w:p>
    <w:p w14:paraId="5A542C32">
      <w:pPr>
        <w:widowControl/>
        <w:ind w:firstLine="640" w:firstLineChars="200"/>
        <w:rPr>
          <w:rFonts w:hint="eastAsia" w:ascii="宋体" w:hAnsi="宋体"/>
          <w:sz w:val="32"/>
          <w:u w:val="single"/>
        </w:rPr>
      </w:pPr>
      <w:r>
        <w:rPr>
          <w:rFonts w:hint="eastAsia" w:ascii="宋体" w:hAnsi="宋体"/>
          <w:sz w:val="32"/>
        </w:rPr>
        <w:t>法定代表人 ：</w:t>
      </w:r>
      <w:r>
        <w:rPr>
          <w:rFonts w:hint="eastAsia" w:ascii="宋体" w:hAnsi="宋体"/>
          <w:sz w:val="32"/>
          <w:u w:val="single"/>
        </w:rPr>
        <w:t xml:space="preserve">      </w:t>
      </w:r>
      <w:r>
        <w:rPr>
          <w:rFonts w:hint="eastAsia" w:ascii="宋体" w:hAnsi="宋体"/>
          <w:sz w:val="32"/>
          <w:u w:val="single"/>
          <w:lang w:val="en-US" w:eastAsia="zh-CN"/>
        </w:rPr>
        <w:t xml:space="preserve">张振辕 </w:t>
      </w:r>
      <w:r>
        <w:rPr>
          <w:rFonts w:hint="eastAsia" w:ascii="宋体" w:hAnsi="宋体"/>
          <w:sz w:val="32"/>
          <w:u w:val="single"/>
        </w:rPr>
        <w:t xml:space="preserve">                     </w:t>
      </w:r>
    </w:p>
    <w:p w14:paraId="0C87DB82">
      <w:pPr>
        <w:widowControl/>
        <w:ind w:firstLine="640" w:firstLineChars="200"/>
        <w:rPr>
          <w:rFonts w:hint="eastAsia" w:ascii="宋体" w:hAnsi="宋体"/>
          <w:sz w:val="32"/>
          <w:u w:val="single"/>
        </w:rPr>
      </w:pPr>
      <w:r>
        <w:rPr>
          <w:rFonts w:hint="eastAsia" w:ascii="宋体" w:hAnsi="宋体"/>
          <w:sz w:val="32"/>
        </w:rPr>
        <w:t>乙方（员工）：</w:t>
      </w:r>
      <w:r>
        <w:rPr>
          <w:rFonts w:hint="eastAsia" w:ascii="宋体" w:hAnsi="宋体"/>
          <w:sz w:val="32"/>
          <w:u w:val="single"/>
        </w:rPr>
        <w:t xml:space="preserve">     </w:t>
      </w:r>
      <w:r>
        <w:rPr>
          <w:rFonts w:hint="eastAsia" w:ascii="宋体" w:hAnsi="宋体"/>
          <w:sz w:val="32"/>
          <w:u w:val="single"/>
          <w:lang w:val="en-US" w:eastAsia="zh-CN"/>
        </w:rPr>
        <w:t>李明珠</w:t>
      </w:r>
      <w:r>
        <w:rPr>
          <w:rFonts w:hint="eastAsia" w:ascii="宋体" w:hAnsi="宋体"/>
          <w:sz w:val="32"/>
          <w:u w:val="single"/>
        </w:rPr>
        <w:t xml:space="preserve">                         </w:t>
      </w:r>
    </w:p>
    <w:p w14:paraId="1E36C30F">
      <w:pPr>
        <w:widowControl/>
        <w:rPr>
          <w:rFonts w:hint="eastAsia" w:ascii="宋体" w:hAnsi="宋体"/>
          <w:b/>
          <w:bCs/>
          <w:sz w:val="32"/>
        </w:rPr>
      </w:pPr>
      <w:r>
        <w:rPr>
          <w:rFonts w:hint="eastAsia" w:ascii="宋体" w:hAnsi="宋体"/>
          <w:b/>
          <w:bCs/>
          <w:sz w:val="32"/>
        </w:rPr>
        <w:t xml:space="preserve">              </w:t>
      </w:r>
    </w:p>
    <w:p w14:paraId="7F4563FA">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2AC6CF82">
      <w:pPr>
        <w:widowControl/>
        <w:rPr>
          <w:rFonts w:hint="eastAsia" w:ascii="宋体" w:hAnsi="宋体"/>
          <w:b/>
          <w:bCs/>
        </w:rPr>
      </w:pPr>
      <w:r>
        <w:rPr>
          <w:rFonts w:hint="eastAsia" w:ascii="宋体" w:hAnsi="宋体"/>
          <w:b/>
          <w:bCs/>
        </w:rPr>
        <w:t xml:space="preserve">           </w:t>
      </w:r>
    </w:p>
    <w:p w14:paraId="7591E553">
      <w:pPr>
        <w:widowControl/>
        <w:rPr>
          <w:rFonts w:hint="eastAsia" w:ascii="宋体" w:hAnsi="宋体"/>
          <w:b/>
          <w:bCs/>
        </w:rPr>
      </w:pPr>
    </w:p>
    <w:p w14:paraId="00B4C3C4">
      <w:pPr>
        <w:widowControl/>
        <w:ind w:firstLine="2424" w:firstLineChars="1150"/>
        <w:rPr>
          <w:rFonts w:hint="eastAsia" w:ascii="宋体" w:hAnsi="宋体"/>
          <w:b/>
          <w:bCs/>
        </w:rPr>
      </w:pPr>
    </w:p>
    <w:p w14:paraId="1739D0EF">
      <w:pPr>
        <w:widowControl/>
        <w:rPr>
          <w:rFonts w:hint="eastAsia" w:ascii="宋体" w:hAnsi="宋体"/>
          <w:b/>
          <w:bCs/>
          <w:sz w:val="30"/>
        </w:rPr>
      </w:pPr>
      <w:r>
        <w:rPr>
          <w:rFonts w:hint="eastAsia" w:ascii="宋体" w:hAnsi="宋体"/>
          <w:b/>
          <w:bCs/>
          <w:sz w:val="30"/>
        </w:rPr>
        <w:t xml:space="preserve">             </w:t>
      </w:r>
    </w:p>
    <w:p w14:paraId="1084B53A">
      <w:pPr>
        <w:widowControl/>
        <w:rPr>
          <w:rFonts w:hint="eastAsia" w:ascii="宋体" w:hAnsi="宋体"/>
          <w:b/>
          <w:bCs/>
          <w:sz w:val="30"/>
        </w:rPr>
      </w:pPr>
      <w:r>
        <w:rPr>
          <w:rFonts w:hint="eastAsia" w:ascii="宋体" w:hAnsi="宋体"/>
          <w:b/>
          <w:bCs/>
          <w:sz w:val="30"/>
        </w:rPr>
        <w:t xml:space="preserve"> </w:t>
      </w:r>
    </w:p>
    <w:p w14:paraId="799F7348">
      <w:pPr>
        <w:widowControl/>
        <w:jc w:val="center"/>
        <w:rPr>
          <w:rFonts w:hint="eastAsia" w:ascii="宋体" w:hAnsi="宋体"/>
          <w:sz w:val="30"/>
        </w:rPr>
      </w:pPr>
      <w:r>
        <w:rPr>
          <w:rFonts w:hint="eastAsia" w:ascii="宋体" w:hAnsi="宋体"/>
          <w:sz w:val="30"/>
        </w:rPr>
        <w:t xml:space="preserve">签订日期 </w:t>
      </w:r>
      <w:r>
        <w:rPr>
          <w:rFonts w:hint="eastAsia" w:ascii="宋体" w:hAnsi="宋体"/>
          <w:sz w:val="30"/>
          <w:u w:val="single"/>
        </w:rPr>
        <w:t xml:space="preserve">  2026      </w:t>
      </w:r>
      <w:r>
        <w:rPr>
          <w:rFonts w:hint="eastAsia" w:ascii="宋体" w:hAnsi="宋体"/>
          <w:sz w:val="30"/>
        </w:rPr>
        <w:t>年</w:t>
      </w:r>
      <w:r>
        <w:rPr>
          <w:rFonts w:hint="eastAsia" w:ascii="宋体" w:hAnsi="宋体"/>
          <w:sz w:val="30"/>
          <w:u w:val="single"/>
        </w:rPr>
        <w:t xml:space="preserve">   </w:t>
      </w:r>
      <w:r>
        <w:rPr>
          <w:rFonts w:hint="eastAsia" w:ascii="宋体" w:hAnsi="宋体"/>
          <w:sz w:val="30"/>
          <w:u w:val="single"/>
          <w:lang w:val="en-US" w:eastAsia="zh-CN"/>
        </w:rPr>
        <w:t>9</w:t>
      </w:r>
      <w:r>
        <w:rPr>
          <w:rFonts w:hint="eastAsia" w:ascii="宋体" w:hAnsi="宋体"/>
          <w:sz w:val="30"/>
          <w:u w:val="single"/>
        </w:rPr>
        <w:t xml:space="preserve">  </w:t>
      </w:r>
      <w:r>
        <w:rPr>
          <w:rFonts w:hint="eastAsia" w:ascii="宋体" w:hAnsi="宋体"/>
          <w:sz w:val="30"/>
        </w:rPr>
        <w:t>月</w:t>
      </w:r>
      <w:r>
        <w:rPr>
          <w:rFonts w:hint="eastAsia" w:ascii="宋体" w:hAnsi="宋体"/>
          <w:sz w:val="30"/>
          <w:u w:val="single"/>
        </w:rPr>
        <w:t xml:space="preserve">    </w:t>
      </w:r>
      <w:r>
        <w:rPr>
          <w:rFonts w:hint="eastAsia" w:ascii="宋体" w:hAnsi="宋体"/>
          <w:sz w:val="30"/>
          <w:u w:val="single"/>
          <w:lang w:val="en-US" w:eastAsia="zh-CN"/>
        </w:rPr>
        <w:t>1</w:t>
      </w:r>
      <w:r>
        <w:rPr>
          <w:rFonts w:hint="eastAsia" w:ascii="宋体" w:hAnsi="宋体"/>
          <w:sz w:val="30"/>
          <w:u w:val="single"/>
        </w:rPr>
        <w:t xml:space="preserve">  </w:t>
      </w:r>
      <w:r>
        <w:rPr>
          <w:rFonts w:hint="eastAsia" w:ascii="宋体" w:hAnsi="宋体"/>
          <w:sz w:val="30"/>
        </w:rPr>
        <w:t>日</w:t>
      </w:r>
    </w:p>
    <w:p w14:paraId="3239C77A">
      <w:pPr>
        <w:pStyle w:val="18"/>
        <w:spacing w:line="360" w:lineRule="auto"/>
        <w:jc w:val="center"/>
        <w:rPr>
          <w:rFonts w:hint="eastAsia" w:cs="宋体"/>
          <w:color w:val="auto"/>
          <w:spacing w:val="16"/>
        </w:rPr>
      </w:pPr>
      <w:r>
        <w:rPr>
          <w:rFonts w:hint="eastAsia" w:cs="宋体"/>
          <w:color w:val="auto"/>
          <w:spacing w:val="16"/>
        </w:rPr>
        <w:t> </w:t>
      </w:r>
    </w:p>
    <w:p w14:paraId="39A63CEB">
      <w:pPr>
        <w:pStyle w:val="18"/>
        <w:tabs>
          <w:tab w:val="center" w:pos="4153"/>
          <w:tab w:val="right" w:pos="8306"/>
        </w:tabs>
        <w:spacing w:line="360" w:lineRule="auto"/>
        <w:rPr>
          <w:rFonts w:hint="eastAsia" w:cs="宋体"/>
          <w:color w:val="000000"/>
        </w:rPr>
      </w:pPr>
    </w:p>
    <w:p w14:paraId="47227464">
      <w:pPr>
        <w:pStyle w:val="18"/>
        <w:tabs>
          <w:tab w:val="center" w:pos="4153"/>
          <w:tab w:val="right" w:pos="8306"/>
        </w:tabs>
        <w:spacing w:line="360" w:lineRule="auto"/>
        <w:rPr>
          <w:rFonts w:hint="eastAsia" w:cs="宋体"/>
          <w:color w:val="000000"/>
        </w:rPr>
      </w:pPr>
    </w:p>
    <w:p w14:paraId="158C101F">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北京易得翼新能源汽车技术服务有限公司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63CC6B">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 xml:space="preserve">张振辕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38E75E0">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仿宋" w:hAnsi="仿宋" w:eastAsia="仿宋"/>
          <w:color w:val="000000"/>
          <w:kern w:val="0"/>
          <w:szCs w:val="18"/>
          <w:u w:val="single"/>
          <w:lang w:val="en-US" w:eastAsia="zh-CN"/>
        </w:rPr>
        <w:t>北京市大兴区金盛大街2号院12号楼5层501-61</w:t>
      </w:r>
      <w:r>
        <w:rPr>
          <w:rFonts w:hint="eastAsia" w:ascii="宋体" w:hAnsi="宋体" w:cs="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F18BF2C">
      <w:pPr>
        <w:widowControl/>
        <w:spacing w:line="400" w:lineRule="exact"/>
        <w:rPr>
          <w:rFonts w:hint="eastAsia" w:ascii="宋体" w:hAnsi="宋体"/>
          <w:szCs w:val="21"/>
        </w:rPr>
      </w:pPr>
    </w:p>
    <w:p w14:paraId="2E5D9883">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lang w:val="en-US" w:eastAsia="zh-CN"/>
        </w:rPr>
        <w:t xml:space="preserve"> </w:t>
      </w:r>
      <w:r>
        <w:rPr>
          <w:rFonts w:hint="eastAsia" w:ascii="宋体" w:hAnsi="宋体"/>
          <w:szCs w:val="21"/>
          <w:u w:val="single"/>
          <w:lang w:val="en-US" w:eastAsia="zh-CN"/>
        </w:rPr>
        <w:t xml:space="preserve"> 李明珠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女</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lang w:val="en-US" w:eastAsia="zh-CN"/>
        </w:rPr>
        <w:t xml:space="preserve"> </w:t>
      </w:r>
      <w:r>
        <w:rPr>
          <w:rFonts w:hint="eastAsia" w:ascii="宋体" w:hAnsi="宋体"/>
          <w:szCs w:val="21"/>
          <w:u w:val="single"/>
          <w:lang w:val="en-US" w:eastAsia="zh-CN"/>
        </w:rPr>
        <w:t xml:space="preserve">  农业  </w:t>
      </w:r>
      <w:r>
        <w:rPr>
          <w:rFonts w:hint="eastAsia" w:ascii="宋体" w:hAnsi="宋体"/>
          <w:szCs w:val="21"/>
          <w:u w:val="single"/>
        </w:rPr>
        <w:t xml:space="preserve">  </w:t>
      </w:r>
      <w:r>
        <w:rPr>
          <w:rFonts w:hint="eastAsia" w:ascii="宋体" w:hAnsi="宋体"/>
          <w:szCs w:val="21"/>
        </w:rPr>
        <w:t xml:space="preserve">  </w:t>
      </w:r>
    </w:p>
    <w:p w14:paraId="594C0867">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 xml:space="preserve">371427198910093721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457FFBF">
      <w:pPr>
        <w:widowControl/>
        <w:spacing w:line="400" w:lineRule="exact"/>
        <w:ind w:left="210" w:hanging="210" w:hangingChars="100"/>
        <w:rPr>
          <w:rFonts w:hint="default" w:ascii="宋体" w:hAnsi="宋体" w:eastAsia="宋体"/>
          <w:szCs w:val="21"/>
          <w:u w:val="single"/>
          <w:lang w:val="en-US" w:eastAsia="zh-CN"/>
        </w:rPr>
      </w:pPr>
      <w:r>
        <w:rPr>
          <w:rFonts w:hint="eastAsia" w:ascii="宋体" w:hAnsi="宋体"/>
          <w:szCs w:val="21"/>
        </w:rPr>
        <w:t>户籍住址：</w:t>
      </w:r>
      <w:r>
        <w:rPr>
          <w:rFonts w:hint="eastAsia" w:ascii="宋体" w:hAnsi="宋体"/>
          <w:szCs w:val="21"/>
          <w:u w:val="single"/>
          <w:lang w:val="en-US" w:eastAsia="zh-CN"/>
        </w:rPr>
        <w:t xml:space="preserve">  山东省夏津县新盛店镇前堂村39号                                        </w:t>
      </w:r>
    </w:p>
    <w:p w14:paraId="64A1A6B0">
      <w:pPr>
        <w:widowControl/>
        <w:spacing w:line="400" w:lineRule="exact"/>
        <w:ind w:left="210" w:hanging="210" w:hangingChars="100"/>
        <w:rPr>
          <w:rFonts w:hint="default" w:ascii="宋体" w:hAnsi="宋体" w:eastAsia="宋体"/>
          <w:szCs w:val="21"/>
          <w:u w:val="single"/>
          <w:lang w:val="en-US" w:eastAsia="zh-CN"/>
        </w:rPr>
      </w:pPr>
      <w:r>
        <w:rPr>
          <w:rFonts w:hint="eastAsia" w:ascii="宋体" w:hAnsi="宋体"/>
          <w:szCs w:val="21"/>
        </w:rPr>
        <w:t>邮政编码：</w:t>
      </w:r>
      <w:r>
        <w:rPr>
          <w:rFonts w:hint="eastAsia" w:ascii="宋体" w:hAnsi="宋体"/>
          <w:szCs w:val="21"/>
          <w:u w:val="single"/>
          <w:lang w:val="en-US" w:eastAsia="zh-CN"/>
        </w:rPr>
        <w:t xml:space="preserve">  253200        </w:t>
      </w:r>
    </w:p>
    <w:p w14:paraId="26D78D50">
      <w:pPr>
        <w:widowControl/>
        <w:spacing w:line="400" w:lineRule="exact"/>
        <w:rPr>
          <w:rFonts w:hint="default" w:ascii="宋体" w:hAnsi="宋体" w:eastAsia="宋体"/>
          <w:szCs w:val="21"/>
          <w:u w:val="single"/>
          <w:lang w:val="en-US" w:eastAsia="zh-CN"/>
        </w:rPr>
      </w:pPr>
      <w:r>
        <w:rPr>
          <w:rFonts w:hint="eastAsia" w:ascii="宋体" w:hAnsi="宋体"/>
          <w:szCs w:val="21"/>
        </w:rPr>
        <w:t>现住地址：</w:t>
      </w:r>
      <w:r>
        <w:rPr>
          <w:rFonts w:hint="eastAsia" w:ascii="宋体" w:hAnsi="宋体"/>
          <w:szCs w:val="21"/>
          <w:u w:val="single"/>
          <w:lang w:val="en-US" w:eastAsia="zh-CN"/>
        </w:rPr>
        <w:t xml:space="preserve">  北京市顺义区光明街道裕龙一区8号楼                                        </w:t>
      </w:r>
    </w:p>
    <w:p w14:paraId="1A3ECE71">
      <w:pPr>
        <w:widowControl/>
        <w:spacing w:line="400" w:lineRule="exact"/>
        <w:ind w:left="210" w:hanging="210" w:hangingChars="100"/>
        <w:rPr>
          <w:rFonts w:hint="default" w:ascii="宋体" w:hAnsi="宋体" w:eastAsia="宋体"/>
          <w:szCs w:val="21"/>
          <w:u w:val="single"/>
          <w:lang w:val="en-US" w:eastAsia="zh-CN"/>
        </w:rPr>
      </w:pPr>
      <w:r>
        <w:rPr>
          <w:rFonts w:hint="eastAsia" w:ascii="宋体" w:hAnsi="宋体"/>
          <w:szCs w:val="21"/>
        </w:rPr>
        <w:t>邮政编码：</w:t>
      </w:r>
      <w:r>
        <w:rPr>
          <w:rFonts w:hint="eastAsia" w:ascii="宋体" w:hAnsi="宋体"/>
          <w:szCs w:val="21"/>
          <w:u w:val="single"/>
          <w:lang w:val="en-US" w:eastAsia="zh-CN"/>
        </w:rPr>
        <w:t xml:space="preserve">  101300        </w:t>
      </w:r>
    </w:p>
    <w:p w14:paraId="7621B836">
      <w:pPr>
        <w:widowControl/>
        <w:spacing w:line="400" w:lineRule="exact"/>
        <w:rPr>
          <w:rFonts w:hint="default" w:ascii="宋体" w:hAnsi="宋体" w:eastAsia="宋体"/>
          <w:szCs w:val="21"/>
          <w:u w:val="none"/>
          <w:lang w:val="en-US" w:eastAsia="zh-CN"/>
        </w:rPr>
      </w:pPr>
      <w:r>
        <w:rPr>
          <w:rFonts w:hint="eastAsia" w:ascii="宋体" w:hAnsi="宋体"/>
          <w:szCs w:val="21"/>
        </w:rPr>
        <w:t>电子邮箱：</w:t>
      </w:r>
      <w:r>
        <w:rPr>
          <w:rFonts w:hint="eastAsia" w:ascii="宋体" w:hAnsi="宋体"/>
          <w:szCs w:val="21"/>
          <w:u w:val="single"/>
          <w:lang w:val="en-US" w:eastAsia="zh-CN"/>
        </w:rPr>
        <w:t xml:space="preserve">  604652776@qq.com       </w:t>
      </w:r>
      <w:r>
        <w:rPr>
          <w:rFonts w:hint="eastAsia" w:ascii="宋体" w:hAnsi="宋体"/>
          <w:szCs w:val="21"/>
          <w:u w:val="single"/>
        </w:rPr>
        <w:t xml:space="preserve">   </w:t>
      </w:r>
      <w:r>
        <w:rPr>
          <w:rFonts w:hint="eastAsia" w:ascii="宋体" w:hAnsi="宋体"/>
          <w:szCs w:val="21"/>
        </w:rPr>
        <w:t>联系电话：</w:t>
      </w:r>
      <w:r>
        <w:rPr>
          <w:rFonts w:hint="eastAsia" w:ascii="宋体" w:hAnsi="宋体"/>
          <w:szCs w:val="21"/>
          <w:u w:val="single"/>
          <w:lang w:val="en-US" w:eastAsia="zh-CN"/>
        </w:rPr>
        <w:t xml:space="preserve">  15810512015               </w:t>
      </w:r>
      <w:r>
        <w:rPr>
          <w:rFonts w:hint="eastAsia" w:ascii="宋体" w:hAnsi="宋体"/>
          <w:szCs w:val="21"/>
          <w:u w:val="single"/>
        </w:rPr>
        <w:t xml:space="preserve"> </w:t>
      </w:r>
      <w:r>
        <w:rPr>
          <w:rFonts w:hint="eastAsia" w:ascii="宋体" w:hAnsi="宋体"/>
          <w:szCs w:val="21"/>
          <w:u w:val="none"/>
          <w:lang w:val="en-US" w:eastAsia="zh-CN"/>
        </w:rPr>
        <w:t xml:space="preserve">         </w:t>
      </w:r>
    </w:p>
    <w:p w14:paraId="03BB904E">
      <w:pPr>
        <w:widowControl/>
        <w:spacing w:line="400" w:lineRule="exact"/>
        <w:rPr>
          <w:rFonts w:hint="default" w:ascii="宋体" w:hAnsi="宋体" w:eastAsia="宋体"/>
          <w:szCs w:val="21"/>
          <w:lang w:val="en-US" w:eastAsia="zh-CN"/>
        </w:rPr>
      </w:pPr>
      <w:r>
        <w:rPr>
          <w:rFonts w:hint="eastAsia" w:ascii="宋体" w:hAnsi="宋体"/>
          <w:szCs w:val="21"/>
        </w:rPr>
        <w:t>紧急联系人：</w:t>
      </w:r>
      <w:r>
        <w:rPr>
          <w:rFonts w:hint="eastAsia" w:ascii="宋体" w:hAnsi="宋体"/>
          <w:szCs w:val="21"/>
          <w:u w:val="single"/>
          <w:lang w:val="en-US" w:eastAsia="zh-CN"/>
        </w:rPr>
        <w:t xml:space="preserve"> 高志生   </w:t>
      </w:r>
      <w:r>
        <w:rPr>
          <w:rFonts w:hint="eastAsia" w:ascii="宋体" w:hAnsi="宋体"/>
          <w:szCs w:val="21"/>
          <w:u w:val="single"/>
        </w:rPr>
        <w:t xml:space="preserve">    </w:t>
      </w:r>
      <w:r>
        <w:rPr>
          <w:rFonts w:hint="eastAsia" w:ascii="宋体" w:hAnsi="宋体"/>
          <w:szCs w:val="21"/>
        </w:rPr>
        <w:t>紧急联系人电话：</w:t>
      </w:r>
      <w:r>
        <w:rPr>
          <w:rFonts w:hint="eastAsia" w:ascii="宋体" w:hAnsi="宋体"/>
          <w:szCs w:val="21"/>
          <w:u w:val="single"/>
        </w:rPr>
        <w:t xml:space="preserve"> </w:t>
      </w:r>
      <w:r>
        <w:rPr>
          <w:rFonts w:hint="eastAsia" w:ascii="宋体" w:hAnsi="宋体"/>
          <w:szCs w:val="21"/>
          <w:u w:val="single"/>
          <w:lang w:val="en-US" w:eastAsia="zh-CN"/>
        </w:rPr>
        <w:t>13439302381</w:t>
      </w:r>
      <w:bookmarkStart w:id="19" w:name="_GoBack"/>
      <w:bookmarkEnd w:id="19"/>
      <w:r>
        <w:rPr>
          <w:rFonts w:hint="eastAsia" w:ascii="宋体" w:hAnsi="宋体"/>
          <w:szCs w:val="21"/>
          <w:u w:val="single"/>
          <w:lang w:val="en-US" w:eastAsia="zh-CN"/>
        </w:rPr>
        <w:t xml:space="preserve">               </w:t>
      </w:r>
    </w:p>
    <w:p w14:paraId="0F89C8D1">
      <w:pPr>
        <w:pStyle w:val="5"/>
        <w:spacing w:line="520" w:lineRule="exact"/>
        <w:ind w:left="0" w:leftChars="0"/>
        <w:rPr>
          <w:rFonts w:hint="eastAsia" w:ascii="宋体" w:hAnsi="宋体" w:cs="宋体"/>
          <w:color w:val="000000"/>
          <w:szCs w:val="21"/>
        </w:rPr>
      </w:pPr>
    </w:p>
    <w:p w14:paraId="1DF78537">
      <w:pPr>
        <w:pStyle w:val="5"/>
        <w:spacing w:line="360" w:lineRule="auto"/>
        <w:ind w:left="0" w:leftChars="0" w:firstLine="420" w:firstLineChars="200"/>
        <w:rPr>
          <w:rFonts w:hint="eastAsia" w:ascii="宋体" w:hAnsi="宋体" w:cs="宋体"/>
          <w:color w:val="000000"/>
          <w:szCs w:val="21"/>
        </w:rPr>
      </w:pPr>
      <w:r>
        <w:rPr>
          <w:rFonts w:hint="eastAsia" w:ascii="宋体" w:hAnsi="宋体" w:cs="宋体"/>
          <w:color w:val="000000"/>
          <w:szCs w:val="21"/>
        </w:rPr>
        <w:t>根据《中华人民共和国劳动合同法》及其他相关法律法规的有关规定，甲乙双方遵循平等自愿、协商一致的原则订立本合同，双方共同遵守。</w:t>
      </w:r>
    </w:p>
    <w:p w14:paraId="334661E6">
      <w:pPr>
        <w:spacing w:line="360" w:lineRule="auto"/>
        <w:rPr>
          <w:rFonts w:hint="eastAsia" w:ascii="宋体" w:hAnsi="宋体" w:cs="宋体"/>
          <w:szCs w:val="21"/>
        </w:rPr>
      </w:pPr>
      <w:r>
        <w:rPr>
          <w:rFonts w:hint="eastAsia" w:ascii="宋体" w:hAnsi="宋体" w:cs="宋体"/>
          <w:b/>
          <w:szCs w:val="21"/>
        </w:rPr>
        <w:t>一、劳动合同类型及期限</w:t>
      </w:r>
    </w:p>
    <w:bookmarkEnd w:id="0"/>
    <w:p w14:paraId="7A78BB3E">
      <w:pPr>
        <w:tabs>
          <w:tab w:val="left" w:pos="0"/>
        </w:tabs>
        <w:spacing w:line="360" w:lineRule="auto"/>
        <w:rPr>
          <w:rFonts w:hint="eastAsia" w:ascii="宋体" w:hAnsi="宋体" w:cs="宋体"/>
          <w:color w:val="000000"/>
          <w:szCs w:val="21"/>
        </w:rPr>
      </w:pPr>
      <w:r>
        <w:rPr>
          <w:rFonts w:hint="eastAsia" w:ascii="宋体" w:hAnsi="宋体" w:cs="宋体"/>
          <w:b/>
          <w:bCs/>
          <w:color w:val="000000"/>
          <w:szCs w:val="21"/>
        </w:rPr>
        <w:t>第一条</w:t>
      </w:r>
      <w:r>
        <w:rPr>
          <w:rFonts w:hint="eastAsia" w:ascii="宋体" w:hAnsi="宋体" w:cs="宋体"/>
          <w:color w:val="000000"/>
          <w:szCs w:val="21"/>
        </w:rPr>
        <w:t xml:space="preserve"> 双方同意按以下第</w:t>
      </w:r>
      <w:r>
        <w:rPr>
          <w:rFonts w:hint="eastAsia" w:ascii="宋体" w:hAnsi="宋体" w:cs="宋体"/>
          <w:color w:val="000000"/>
          <w:szCs w:val="21"/>
          <w:u w:val="single"/>
        </w:rPr>
        <w:t xml:space="preserve">  1  </w:t>
      </w:r>
      <w:r>
        <w:rPr>
          <w:rFonts w:hint="eastAsia" w:ascii="宋体" w:hAnsi="宋体" w:cs="宋体"/>
          <w:color w:val="000000"/>
          <w:szCs w:val="21"/>
        </w:rPr>
        <w:t>种方式确定本合同期限：</w:t>
      </w:r>
    </w:p>
    <w:p w14:paraId="789CB1FD">
      <w:pPr>
        <w:numPr>
          <w:ilvl w:val="0"/>
          <w:numId w:val="1"/>
        </w:numPr>
        <w:spacing w:line="360" w:lineRule="auto"/>
        <w:ind w:firstLine="420"/>
        <w:rPr>
          <w:rFonts w:hint="eastAsia" w:ascii="宋体" w:hAnsi="宋体" w:cs="宋体"/>
          <w:color w:val="000000"/>
          <w:szCs w:val="21"/>
        </w:rPr>
      </w:pPr>
      <w:r>
        <w:rPr>
          <w:rFonts w:hint="eastAsia" w:ascii="宋体" w:hAnsi="宋体" w:cs="宋体"/>
          <w:color w:val="000000"/>
          <w:szCs w:val="21"/>
        </w:rPr>
        <w:t>固定期限：从</w:t>
      </w:r>
      <w:bookmarkStart w:id="1" w:name="合同开始日期"/>
      <w:r>
        <w:rPr>
          <w:rFonts w:hint="eastAsia" w:ascii="宋体" w:hAnsi="宋体" w:cs="宋体"/>
          <w:color w:val="000000"/>
          <w:szCs w:val="21"/>
          <w:u w:val="single"/>
        </w:rPr>
        <w:t xml:space="preserve">  2026   </w:t>
      </w:r>
      <w:r>
        <w:rPr>
          <w:rFonts w:hint="eastAsia" w:ascii="宋体" w:hAnsi="宋体" w:cs="宋体"/>
          <w:color w:val="000000"/>
          <w:szCs w:val="21"/>
        </w:rPr>
        <w:t>年</w:t>
      </w:r>
      <w:r>
        <w:rPr>
          <w:rFonts w:hint="eastAsia" w:ascii="宋体" w:hAnsi="宋体" w:cs="宋体"/>
          <w:color w:val="000000"/>
          <w:szCs w:val="21"/>
          <w:u w:val="single"/>
        </w:rPr>
        <w:t xml:space="preserve">  </w:t>
      </w:r>
      <w:r>
        <w:rPr>
          <w:rFonts w:hint="eastAsia" w:ascii="宋体" w:hAnsi="宋体" w:cs="宋体"/>
          <w:color w:val="000000"/>
          <w:szCs w:val="21"/>
          <w:u w:val="single"/>
          <w:lang w:val="en-US" w:eastAsia="zh-CN"/>
        </w:rPr>
        <w:t>9</w:t>
      </w:r>
      <w:r>
        <w:rPr>
          <w:rFonts w:hint="eastAsia" w:ascii="宋体" w:hAnsi="宋体" w:cs="宋体"/>
          <w:color w:val="000000"/>
          <w:szCs w:val="21"/>
          <w:u w:val="single"/>
        </w:rPr>
        <w:t xml:space="preserve">  </w:t>
      </w:r>
      <w:r>
        <w:rPr>
          <w:rFonts w:hint="eastAsia" w:ascii="宋体" w:hAnsi="宋体" w:cs="宋体"/>
          <w:color w:val="000000"/>
          <w:szCs w:val="21"/>
        </w:rPr>
        <w:t>月</w:t>
      </w:r>
      <w:r>
        <w:rPr>
          <w:rFonts w:hint="eastAsia" w:ascii="宋体" w:hAnsi="宋体" w:cs="宋体"/>
          <w:color w:val="000000"/>
          <w:szCs w:val="21"/>
          <w:u w:val="single"/>
        </w:rPr>
        <w:t xml:space="preserve">  </w:t>
      </w:r>
      <w:r>
        <w:rPr>
          <w:rFonts w:hint="eastAsia" w:ascii="宋体" w:hAnsi="宋体" w:cs="宋体"/>
          <w:color w:val="000000"/>
          <w:szCs w:val="21"/>
          <w:u w:val="single"/>
          <w:lang w:val="en-US" w:eastAsia="zh-CN"/>
        </w:rPr>
        <w:t>1</w:t>
      </w:r>
      <w:r>
        <w:rPr>
          <w:rFonts w:hint="eastAsia" w:ascii="宋体" w:hAnsi="宋体" w:cs="宋体"/>
          <w:color w:val="000000"/>
          <w:szCs w:val="21"/>
          <w:u w:val="single"/>
        </w:rPr>
        <w:t xml:space="preserve"> </w:t>
      </w:r>
      <w:r>
        <w:rPr>
          <w:rFonts w:hint="eastAsia" w:ascii="宋体" w:hAnsi="宋体" w:cs="宋体"/>
          <w:color w:val="000000"/>
          <w:szCs w:val="21"/>
        </w:rPr>
        <w:t xml:space="preserve">日 </w:t>
      </w:r>
      <w:bookmarkEnd w:id="1"/>
      <w:r>
        <w:rPr>
          <w:rFonts w:hint="eastAsia" w:ascii="宋体" w:hAnsi="宋体" w:cs="宋体"/>
          <w:color w:val="000000"/>
          <w:szCs w:val="21"/>
        </w:rPr>
        <w:t>起至</w:t>
      </w:r>
      <w:bookmarkStart w:id="2" w:name="合同结束日期"/>
      <w:r>
        <w:rPr>
          <w:rFonts w:hint="eastAsia" w:ascii="宋体" w:hAnsi="宋体" w:cs="宋体"/>
          <w:color w:val="000000"/>
          <w:szCs w:val="21"/>
          <w:u w:val="single"/>
        </w:rPr>
        <w:t xml:space="preserve">   2029     </w:t>
      </w:r>
      <w:r>
        <w:rPr>
          <w:rFonts w:hint="eastAsia" w:ascii="宋体" w:hAnsi="宋体" w:cs="宋体"/>
          <w:color w:val="000000"/>
          <w:szCs w:val="21"/>
        </w:rPr>
        <w:t>年</w:t>
      </w:r>
      <w:r>
        <w:rPr>
          <w:rFonts w:hint="eastAsia" w:ascii="宋体" w:hAnsi="宋体" w:cs="宋体"/>
          <w:color w:val="000000"/>
          <w:szCs w:val="21"/>
          <w:u w:val="single"/>
        </w:rPr>
        <w:t xml:space="preserve">   </w:t>
      </w:r>
      <w:r>
        <w:rPr>
          <w:rFonts w:hint="eastAsia" w:ascii="宋体" w:hAnsi="宋体" w:cs="宋体"/>
          <w:color w:val="000000"/>
          <w:szCs w:val="21"/>
          <w:u w:val="single"/>
          <w:lang w:val="en-US" w:eastAsia="zh-CN"/>
        </w:rPr>
        <w:t>8</w:t>
      </w:r>
      <w:r>
        <w:rPr>
          <w:rFonts w:hint="eastAsia" w:ascii="宋体" w:hAnsi="宋体" w:cs="宋体"/>
          <w:color w:val="000000"/>
          <w:szCs w:val="21"/>
          <w:u w:val="single"/>
        </w:rPr>
        <w:t xml:space="preserve"> </w:t>
      </w:r>
      <w:r>
        <w:rPr>
          <w:rFonts w:hint="eastAsia" w:ascii="宋体" w:hAnsi="宋体" w:cs="宋体"/>
          <w:color w:val="000000"/>
          <w:szCs w:val="21"/>
        </w:rPr>
        <w:t>月</w:t>
      </w:r>
      <w:r>
        <w:rPr>
          <w:rFonts w:hint="eastAsia" w:ascii="宋体" w:hAnsi="宋体" w:cs="宋体"/>
          <w:color w:val="000000"/>
          <w:szCs w:val="21"/>
          <w:u w:val="single"/>
        </w:rPr>
        <w:t xml:space="preserve">   </w:t>
      </w:r>
      <w:r>
        <w:rPr>
          <w:rFonts w:hint="eastAsia" w:ascii="宋体" w:hAnsi="宋体" w:cs="宋体"/>
          <w:color w:val="000000"/>
          <w:szCs w:val="21"/>
          <w:u w:val="single"/>
          <w:lang w:val="en-US" w:eastAsia="zh-CN"/>
        </w:rPr>
        <w:t>31</w:t>
      </w:r>
      <w:r>
        <w:rPr>
          <w:rFonts w:hint="eastAsia" w:ascii="宋体" w:hAnsi="宋体" w:cs="宋体"/>
          <w:color w:val="000000"/>
          <w:szCs w:val="21"/>
          <w:u w:val="single"/>
        </w:rPr>
        <w:t xml:space="preserve"> </w:t>
      </w:r>
      <w:r>
        <w:rPr>
          <w:rFonts w:hint="eastAsia" w:ascii="宋体" w:hAnsi="宋体" w:cs="宋体"/>
          <w:color w:val="000000"/>
          <w:szCs w:val="21"/>
        </w:rPr>
        <w:t>日</w:t>
      </w:r>
      <w:bookmarkEnd w:id="2"/>
      <w:r>
        <w:rPr>
          <w:rFonts w:hint="eastAsia" w:ascii="宋体" w:hAnsi="宋体" w:cs="宋体"/>
          <w:color w:val="000000"/>
          <w:szCs w:val="21"/>
        </w:rPr>
        <w:t>止。</w:t>
      </w:r>
    </w:p>
    <w:p w14:paraId="1927F7B5">
      <w:pPr>
        <w:numPr>
          <w:ilvl w:val="0"/>
          <w:numId w:val="1"/>
        </w:numPr>
        <w:spacing w:line="360" w:lineRule="auto"/>
        <w:ind w:firstLine="420"/>
        <w:rPr>
          <w:rFonts w:hint="eastAsia" w:ascii="宋体" w:hAnsi="宋体" w:cs="宋体"/>
          <w:color w:val="000000"/>
          <w:szCs w:val="21"/>
        </w:rPr>
      </w:pPr>
      <w:r>
        <w:rPr>
          <w:rFonts w:hint="eastAsia" w:ascii="宋体" w:hAnsi="宋体" w:cs="宋体"/>
          <w:color w:val="000000"/>
          <w:szCs w:val="21"/>
        </w:rPr>
        <w:t>无固定期限：从</w:t>
      </w:r>
      <w:r>
        <w:rPr>
          <w:rFonts w:hint="eastAsia" w:ascii="宋体" w:hAnsi="宋体" w:cs="宋体"/>
          <w:color w:val="000000"/>
          <w:szCs w:val="21"/>
          <w:u w:val="single"/>
        </w:rPr>
        <w:t xml:space="preserve">   /   </w:t>
      </w:r>
      <w:r>
        <w:rPr>
          <w:rFonts w:hint="eastAsia" w:ascii="宋体" w:hAnsi="宋体" w:cs="宋体"/>
          <w:color w:val="000000"/>
          <w:szCs w:val="21"/>
        </w:rPr>
        <w:t>年</w:t>
      </w:r>
      <w:r>
        <w:rPr>
          <w:rFonts w:hint="eastAsia" w:ascii="宋体" w:hAnsi="宋体" w:cs="宋体"/>
          <w:color w:val="000000"/>
          <w:szCs w:val="21"/>
          <w:u w:val="single"/>
        </w:rPr>
        <w:t xml:space="preserve">   /    </w:t>
      </w:r>
      <w:r>
        <w:rPr>
          <w:rFonts w:hint="eastAsia" w:ascii="宋体" w:hAnsi="宋体" w:cs="宋体"/>
          <w:color w:val="000000"/>
          <w:szCs w:val="21"/>
        </w:rPr>
        <w:t>月</w:t>
      </w:r>
      <w:r>
        <w:rPr>
          <w:rFonts w:hint="eastAsia" w:ascii="宋体" w:hAnsi="宋体" w:cs="宋体"/>
          <w:color w:val="000000"/>
          <w:szCs w:val="21"/>
          <w:u w:val="single"/>
        </w:rPr>
        <w:t xml:space="preserve">    /    </w:t>
      </w:r>
      <w:r>
        <w:rPr>
          <w:rFonts w:hint="eastAsia" w:ascii="宋体" w:hAnsi="宋体" w:cs="宋体"/>
          <w:color w:val="000000"/>
          <w:szCs w:val="21"/>
        </w:rPr>
        <w:t>日起至法定终止条件出现时止。</w:t>
      </w:r>
    </w:p>
    <w:p w14:paraId="07EB0C92">
      <w:pPr>
        <w:numPr>
          <w:ilvl w:val="0"/>
          <w:numId w:val="1"/>
        </w:numPr>
        <w:spacing w:line="360" w:lineRule="auto"/>
        <w:ind w:firstLine="420"/>
        <w:jc w:val="left"/>
        <w:rPr>
          <w:rFonts w:hint="eastAsia" w:ascii="宋体" w:hAnsi="宋体" w:cs="宋体"/>
          <w:color w:val="000000"/>
          <w:szCs w:val="21"/>
        </w:rPr>
      </w:pPr>
      <w:r>
        <w:rPr>
          <w:rFonts w:hint="eastAsia" w:ascii="宋体" w:hAnsi="宋体" w:cs="宋体"/>
          <w:color w:val="000000"/>
          <w:szCs w:val="21"/>
        </w:rPr>
        <w:t>以完成一定工作任务为期限：从</w:t>
      </w:r>
      <w:r>
        <w:rPr>
          <w:rFonts w:hint="eastAsia" w:ascii="宋体" w:hAnsi="宋体" w:cs="宋体"/>
          <w:color w:val="000000"/>
          <w:szCs w:val="21"/>
          <w:u w:val="single"/>
        </w:rPr>
        <w:t xml:space="preserve">  /  </w:t>
      </w:r>
      <w:r>
        <w:rPr>
          <w:rFonts w:hint="eastAsia" w:ascii="宋体" w:hAnsi="宋体" w:cs="宋体"/>
          <w:color w:val="000000"/>
          <w:szCs w:val="21"/>
        </w:rPr>
        <w:t>起至</w:t>
      </w:r>
      <w:r>
        <w:rPr>
          <w:rFonts w:hint="eastAsia" w:ascii="宋体" w:hAnsi="宋体" w:cs="宋体"/>
          <w:color w:val="000000"/>
          <w:szCs w:val="21"/>
          <w:u w:val="single"/>
        </w:rPr>
        <w:t xml:space="preserve">  /  </w:t>
      </w:r>
      <w:r>
        <w:rPr>
          <w:rFonts w:hint="eastAsia" w:ascii="宋体" w:hAnsi="宋体" w:cs="宋体"/>
          <w:color w:val="000000"/>
          <w:szCs w:val="21"/>
        </w:rPr>
        <w:t>工作任务完成时止。</w:t>
      </w:r>
    </w:p>
    <w:p w14:paraId="1A1E357D">
      <w:pPr>
        <w:tabs>
          <w:tab w:val="left" w:pos="0"/>
        </w:tabs>
        <w:spacing w:line="360" w:lineRule="auto"/>
        <w:rPr>
          <w:rFonts w:hint="eastAsia" w:ascii="宋体" w:hAnsi="宋体" w:cs="宋体"/>
          <w:color w:val="000000"/>
          <w:szCs w:val="21"/>
        </w:rPr>
      </w:pPr>
      <w:r>
        <w:rPr>
          <w:rFonts w:hint="eastAsia" w:ascii="宋体" w:hAnsi="宋体" w:cs="宋体"/>
          <w:b/>
          <w:bCs/>
          <w:color w:val="000000"/>
          <w:szCs w:val="21"/>
        </w:rPr>
        <w:t>第二条</w:t>
      </w:r>
      <w:r>
        <w:rPr>
          <w:rFonts w:hint="eastAsia" w:ascii="宋体" w:hAnsi="宋体" w:cs="宋体"/>
          <w:color w:val="000000"/>
          <w:szCs w:val="21"/>
        </w:rPr>
        <w:t xml:space="preserve"> 双方同意按以下第</w:t>
      </w:r>
      <w:bookmarkStart w:id="3" w:name="试用期方式"/>
      <w:r>
        <w:rPr>
          <w:rFonts w:hint="eastAsia" w:ascii="宋体" w:hAnsi="宋体" w:cs="宋体"/>
          <w:color w:val="000000"/>
          <w:szCs w:val="21"/>
          <w:u w:val="single"/>
        </w:rPr>
        <w:t xml:space="preserve">  2   </w:t>
      </w:r>
      <w:bookmarkEnd w:id="3"/>
      <w:r>
        <w:rPr>
          <w:rFonts w:hint="eastAsia" w:ascii="宋体" w:hAnsi="宋体" w:cs="宋体"/>
          <w:color w:val="000000"/>
          <w:szCs w:val="21"/>
        </w:rPr>
        <w:t>种方式确定试用期</w:t>
      </w:r>
      <w:bookmarkStart w:id="4" w:name="_Hlk170927910"/>
      <w:r>
        <w:rPr>
          <w:rFonts w:hint="eastAsia" w:ascii="宋体" w:hAnsi="宋体" w:cs="宋体"/>
          <w:color w:val="000000"/>
          <w:szCs w:val="21"/>
        </w:rPr>
        <w:t>（试用期包括在合同期限内）</w:t>
      </w:r>
      <w:bookmarkEnd w:id="4"/>
      <w:r>
        <w:rPr>
          <w:rFonts w:hint="eastAsia" w:ascii="宋体" w:hAnsi="宋体" w:cs="宋体"/>
          <w:color w:val="000000"/>
          <w:szCs w:val="21"/>
        </w:rPr>
        <w:t>：</w:t>
      </w:r>
    </w:p>
    <w:p w14:paraId="4A612818">
      <w:pPr>
        <w:numPr>
          <w:ilvl w:val="0"/>
          <w:numId w:val="2"/>
        </w:numPr>
        <w:spacing w:line="360" w:lineRule="auto"/>
        <w:ind w:firstLine="420"/>
        <w:rPr>
          <w:rFonts w:hint="eastAsia" w:ascii="宋体" w:hAnsi="宋体" w:cs="宋体"/>
          <w:color w:val="000000"/>
          <w:szCs w:val="21"/>
        </w:rPr>
      </w:pPr>
      <w:r>
        <w:rPr>
          <w:rFonts w:hint="eastAsia" w:ascii="宋体" w:hAnsi="宋体" w:cs="宋体"/>
          <w:color w:val="000000"/>
          <w:szCs w:val="21"/>
        </w:rPr>
        <w:t>无试用期。</w:t>
      </w:r>
    </w:p>
    <w:p w14:paraId="5CDF576A">
      <w:pPr>
        <w:numPr>
          <w:ilvl w:val="0"/>
          <w:numId w:val="2"/>
        </w:numPr>
        <w:spacing w:line="360" w:lineRule="auto"/>
        <w:ind w:firstLine="420"/>
        <w:rPr>
          <w:rFonts w:hint="eastAsia" w:ascii="宋体" w:hAnsi="宋体" w:cs="宋体"/>
          <w:color w:val="000000"/>
          <w:szCs w:val="21"/>
        </w:rPr>
      </w:pPr>
      <w:r>
        <w:rPr>
          <w:rFonts w:hint="eastAsia" w:ascii="宋体" w:hAnsi="宋体" w:cs="宋体"/>
          <w:color w:val="000000"/>
          <w:szCs w:val="21"/>
        </w:rPr>
        <w:t>试用期从</w:t>
      </w:r>
      <w:bookmarkStart w:id="5" w:name="试用期开始时间"/>
      <w:r>
        <w:rPr>
          <w:rFonts w:hint="eastAsia" w:ascii="宋体" w:hAnsi="宋体" w:cs="宋体"/>
          <w:color w:val="000000"/>
          <w:szCs w:val="21"/>
        </w:rPr>
        <w:t xml:space="preserve">  </w:t>
      </w:r>
      <w:r>
        <w:rPr>
          <w:rFonts w:hint="eastAsia" w:ascii="宋体" w:hAnsi="宋体" w:cs="宋体"/>
          <w:color w:val="000000"/>
          <w:szCs w:val="21"/>
          <w:u w:val="single"/>
        </w:rPr>
        <w:t xml:space="preserve">   2026   </w:t>
      </w:r>
      <w:r>
        <w:rPr>
          <w:rFonts w:hint="eastAsia" w:ascii="宋体" w:hAnsi="宋体" w:cs="宋体"/>
          <w:color w:val="000000"/>
          <w:szCs w:val="21"/>
        </w:rPr>
        <w:t>年</w:t>
      </w:r>
      <w:r>
        <w:rPr>
          <w:rFonts w:hint="eastAsia" w:ascii="宋体" w:hAnsi="宋体" w:cs="宋体"/>
          <w:color w:val="000000"/>
          <w:szCs w:val="21"/>
          <w:u w:val="single"/>
        </w:rPr>
        <w:t xml:space="preserve">  </w:t>
      </w:r>
      <w:r>
        <w:rPr>
          <w:rFonts w:hint="eastAsia" w:ascii="宋体" w:hAnsi="宋体" w:cs="宋体"/>
          <w:color w:val="000000"/>
          <w:szCs w:val="21"/>
          <w:u w:val="single"/>
          <w:lang w:val="en-US" w:eastAsia="zh-CN"/>
        </w:rPr>
        <w:t>9</w:t>
      </w:r>
      <w:r>
        <w:rPr>
          <w:rFonts w:hint="eastAsia" w:ascii="宋体" w:hAnsi="宋体" w:cs="宋体"/>
          <w:color w:val="000000"/>
          <w:szCs w:val="21"/>
          <w:u w:val="single"/>
        </w:rPr>
        <w:t xml:space="preserve"> </w:t>
      </w:r>
      <w:r>
        <w:rPr>
          <w:rFonts w:hint="eastAsia" w:ascii="宋体" w:hAnsi="宋体" w:cs="宋体"/>
          <w:color w:val="000000"/>
          <w:szCs w:val="21"/>
        </w:rPr>
        <w:t>月</w:t>
      </w:r>
      <w:r>
        <w:rPr>
          <w:rFonts w:hint="eastAsia" w:ascii="宋体" w:hAnsi="宋体" w:cs="宋体"/>
          <w:color w:val="000000"/>
          <w:szCs w:val="21"/>
          <w:u w:val="single"/>
        </w:rPr>
        <w:t xml:space="preserve">  </w:t>
      </w:r>
      <w:r>
        <w:rPr>
          <w:rFonts w:hint="eastAsia" w:ascii="宋体" w:hAnsi="宋体" w:cs="宋体"/>
          <w:color w:val="000000"/>
          <w:szCs w:val="21"/>
          <w:u w:val="single"/>
          <w:lang w:val="en-US" w:eastAsia="zh-CN"/>
        </w:rPr>
        <w:t>1</w:t>
      </w:r>
      <w:r>
        <w:rPr>
          <w:rFonts w:hint="eastAsia" w:ascii="宋体" w:hAnsi="宋体" w:cs="宋体"/>
          <w:color w:val="000000"/>
          <w:szCs w:val="21"/>
          <w:u w:val="single"/>
        </w:rPr>
        <w:t xml:space="preserve"> </w:t>
      </w:r>
      <w:r>
        <w:rPr>
          <w:rFonts w:hint="eastAsia" w:ascii="宋体" w:hAnsi="宋体" w:cs="宋体"/>
          <w:color w:val="000000"/>
          <w:szCs w:val="21"/>
        </w:rPr>
        <w:t>日</w:t>
      </w:r>
      <w:bookmarkEnd w:id="5"/>
      <w:r>
        <w:rPr>
          <w:rFonts w:hint="eastAsia" w:ascii="宋体" w:hAnsi="宋体" w:cs="宋体"/>
          <w:color w:val="000000"/>
          <w:szCs w:val="21"/>
        </w:rPr>
        <w:t>起至</w:t>
      </w:r>
      <w:bookmarkStart w:id="6" w:name="试用期结束时间"/>
      <w:r>
        <w:rPr>
          <w:rFonts w:hint="eastAsia" w:ascii="宋体" w:hAnsi="宋体" w:cs="宋体"/>
          <w:color w:val="000000"/>
          <w:szCs w:val="21"/>
          <w:u w:val="single"/>
        </w:rPr>
        <w:t xml:space="preserve">   2026    </w:t>
      </w:r>
      <w:r>
        <w:rPr>
          <w:rFonts w:hint="eastAsia" w:ascii="宋体" w:hAnsi="宋体" w:cs="宋体"/>
          <w:color w:val="000000"/>
          <w:szCs w:val="21"/>
        </w:rPr>
        <w:t>年</w:t>
      </w:r>
      <w:r>
        <w:rPr>
          <w:rFonts w:hint="eastAsia" w:ascii="宋体" w:hAnsi="宋体" w:cs="宋体"/>
          <w:color w:val="000000"/>
          <w:szCs w:val="21"/>
          <w:u w:val="single"/>
        </w:rPr>
        <w:t xml:space="preserve">   </w:t>
      </w:r>
      <w:r>
        <w:rPr>
          <w:rFonts w:hint="eastAsia" w:ascii="宋体" w:hAnsi="宋体" w:cs="宋体"/>
          <w:color w:val="000000"/>
          <w:szCs w:val="21"/>
          <w:u w:val="single"/>
          <w:lang w:val="en-US" w:eastAsia="zh-CN"/>
        </w:rPr>
        <w:t>11</w:t>
      </w:r>
      <w:r>
        <w:rPr>
          <w:rFonts w:hint="eastAsia" w:ascii="宋体" w:hAnsi="宋体" w:cs="宋体"/>
          <w:color w:val="000000"/>
          <w:szCs w:val="21"/>
          <w:u w:val="single"/>
        </w:rPr>
        <w:t xml:space="preserve">   </w:t>
      </w:r>
      <w:r>
        <w:rPr>
          <w:rFonts w:hint="eastAsia" w:ascii="宋体" w:hAnsi="宋体" w:cs="宋体"/>
          <w:color w:val="000000"/>
          <w:szCs w:val="21"/>
        </w:rPr>
        <w:t>月</w:t>
      </w:r>
      <w:r>
        <w:rPr>
          <w:rFonts w:hint="eastAsia" w:ascii="宋体" w:hAnsi="宋体" w:cs="宋体"/>
          <w:color w:val="000000"/>
          <w:szCs w:val="21"/>
          <w:u w:val="single"/>
        </w:rPr>
        <w:t xml:space="preserve">  </w:t>
      </w:r>
      <w:r>
        <w:rPr>
          <w:rFonts w:hint="eastAsia" w:ascii="宋体" w:hAnsi="宋体" w:cs="宋体"/>
          <w:color w:val="000000"/>
          <w:szCs w:val="21"/>
          <w:u w:val="single"/>
          <w:lang w:val="en-US" w:eastAsia="zh-CN"/>
        </w:rPr>
        <w:t>30</w:t>
      </w:r>
      <w:r>
        <w:rPr>
          <w:rFonts w:hint="eastAsia" w:ascii="宋体" w:hAnsi="宋体" w:cs="宋体"/>
          <w:color w:val="000000"/>
          <w:szCs w:val="21"/>
          <w:u w:val="single"/>
        </w:rPr>
        <w:t xml:space="preserve">   </w:t>
      </w:r>
      <w:r>
        <w:rPr>
          <w:rFonts w:hint="eastAsia" w:ascii="宋体" w:hAnsi="宋体" w:cs="宋体"/>
          <w:color w:val="000000"/>
          <w:szCs w:val="21"/>
        </w:rPr>
        <w:t>日</w:t>
      </w:r>
      <w:bookmarkEnd w:id="6"/>
      <w:r>
        <w:rPr>
          <w:rFonts w:hint="eastAsia" w:ascii="宋体" w:hAnsi="宋体" w:cs="宋体"/>
          <w:color w:val="000000"/>
          <w:szCs w:val="21"/>
        </w:rPr>
        <w:t>止。</w:t>
      </w:r>
    </w:p>
    <w:p w14:paraId="4C941B56">
      <w:pPr>
        <w:spacing w:line="360" w:lineRule="auto"/>
        <w:rPr>
          <w:rFonts w:hint="eastAsia" w:ascii="宋体" w:hAnsi="宋体" w:cs="宋体"/>
          <w:b/>
          <w:bCs/>
          <w:color w:val="000000"/>
          <w:szCs w:val="21"/>
        </w:rPr>
      </w:pPr>
      <w:r>
        <w:rPr>
          <w:rFonts w:hint="eastAsia" w:ascii="宋体" w:hAnsi="宋体" w:cs="宋体"/>
          <w:b/>
          <w:bCs/>
          <w:color w:val="000000"/>
          <w:szCs w:val="21"/>
        </w:rPr>
        <w:t>第三条 录用条件</w:t>
      </w:r>
    </w:p>
    <w:p w14:paraId="60A95882">
      <w:pPr>
        <w:spacing w:line="360" w:lineRule="auto"/>
        <w:ind w:firstLine="420" w:firstLineChars="200"/>
        <w:rPr>
          <w:rFonts w:hint="eastAsia" w:ascii="宋体" w:hAnsi="宋体" w:cs="宋体"/>
          <w:color w:val="000000"/>
          <w:szCs w:val="21"/>
        </w:rPr>
      </w:pPr>
      <w:r>
        <w:rPr>
          <w:rFonts w:hint="eastAsia" w:ascii="宋体" w:hAnsi="宋体" w:cs="宋体"/>
          <w:szCs w:val="21"/>
        </w:rPr>
        <w:t>若乙方试用期间被证明不符合录用条件的（录用条件可以包括但不限：岗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32BB2FB">
      <w:pPr>
        <w:spacing w:line="360" w:lineRule="auto"/>
        <w:rPr>
          <w:rFonts w:hint="eastAsia" w:ascii="宋体" w:hAnsi="宋体" w:cs="宋体"/>
          <w:b/>
          <w:bCs/>
          <w:color w:val="000000"/>
          <w:szCs w:val="21"/>
        </w:rPr>
      </w:pPr>
      <w:bookmarkStart w:id="7" w:name="_Hlk170927916"/>
      <w:r>
        <w:rPr>
          <w:rFonts w:hint="eastAsia" w:ascii="宋体" w:hAnsi="宋体" w:cs="宋体"/>
          <w:b/>
          <w:bCs/>
          <w:color w:val="000000"/>
          <w:szCs w:val="21"/>
        </w:rPr>
        <w:t>第四条 生效约定</w:t>
      </w:r>
    </w:p>
    <w:p w14:paraId="2F2B581A">
      <w:pPr>
        <w:widowControl/>
        <w:spacing w:line="360" w:lineRule="auto"/>
        <w:rPr>
          <w:rFonts w:hint="eastAsia" w:ascii="宋体" w:hAnsi="宋体" w:cs="宋体"/>
          <w:szCs w:val="21"/>
        </w:rPr>
      </w:pPr>
      <w:r>
        <w:rPr>
          <w:rFonts w:hint="eastAsia" w:ascii="宋体" w:hAnsi="宋体" w:cs="宋体"/>
          <w:szCs w:val="21"/>
        </w:rPr>
        <w:t>（一）乙方应于</w:t>
      </w:r>
      <w:r>
        <w:rPr>
          <w:rFonts w:hint="eastAsia" w:ascii="宋体" w:hAnsi="宋体" w:cs="宋体"/>
          <w:szCs w:val="21"/>
          <w:u w:val="single"/>
        </w:rPr>
        <w:t xml:space="preserve">  2026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u w:val="single"/>
          <w:lang w:val="en-US" w:eastAsia="zh-CN"/>
        </w:rPr>
        <w:t>9</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u w:val="single"/>
          <w:lang w:val="en-US" w:eastAsia="zh-CN"/>
        </w:rPr>
        <w:t>1</w:t>
      </w:r>
      <w:r>
        <w:rPr>
          <w:rFonts w:hint="eastAsia" w:ascii="宋体" w:hAnsi="宋体" w:cs="宋体"/>
          <w:szCs w:val="21"/>
          <w:u w:val="single"/>
        </w:rPr>
        <w:t xml:space="preserve"> </w:t>
      </w:r>
      <w:r>
        <w:rPr>
          <w:rFonts w:hint="eastAsia" w:ascii="宋体" w:hAnsi="宋体" w:cs="宋体"/>
          <w:szCs w:val="21"/>
        </w:rPr>
        <w:t>日前到岗。</w:t>
      </w:r>
    </w:p>
    <w:p w14:paraId="1B7771BE">
      <w:pPr>
        <w:widowControl/>
        <w:spacing w:line="360" w:lineRule="auto"/>
        <w:rPr>
          <w:rFonts w:hint="eastAsia" w:ascii="宋体" w:hAnsi="宋体" w:cs="宋体"/>
          <w:color w:val="000000"/>
          <w:szCs w:val="21"/>
        </w:rPr>
      </w:pPr>
      <w:r>
        <w:rPr>
          <w:rFonts w:hint="eastAsia" w:ascii="宋体" w:hAnsi="宋体" w:cs="宋体"/>
          <w:szCs w:val="21"/>
        </w:rPr>
        <w:t>（二）</w:t>
      </w:r>
      <w:bookmarkEnd w:id="7"/>
      <w:bookmarkStart w:id="8" w:name="_Hlk170927926"/>
      <w:r>
        <w:rPr>
          <w:rFonts w:hint="eastAsia" w:ascii="宋体" w:hAnsi="宋体" w:cs="宋体"/>
          <w:color w:val="000000"/>
          <w:szCs w:val="21"/>
        </w:rPr>
        <w:t>本合同自甲方盖章及乙方签字之日起生效。</w:t>
      </w:r>
    </w:p>
    <w:p w14:paraId="608CF86C">
      <w:pPr>
        <w:widowControl/>
        <w:spacing w:line="360" w:lineRule="auto"/>
        <w:rPr>
          <w:rFonts w:hint="eastAsia" w:ascii="宋体" w:hAnsi="宋体" w:cs="宋体"/>
          <w:color w:val="000000"/>
          <w:szCs w:val="21"/>
        </w:rPr>
      </w:pPr>
      <w:r>
        <w:rPr>
          <w:rFonts w:hint="eastAsia" w:ascii="宋体" w:hAnsi="宋体" w:cs="宋体"/>
          <w:color w:val="000000"/>
          <w:szCs w:val="21"/>
        </w:rPr>
        <w:t>（三） 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cs="宋体"/>
          <w:color w:val="000000"/>
          <w:szCs w:val="21"/>
        </w:rPr>
        <w:t>生效日期与甲方用工日期不一致的，劳动关系自甲方用工之日起建立。</w:t>
      </w:r>
    </w:p>
    <w:p w14:paraId="1719E454">
      <w:pPr>
        <w:widowControl/>
        <w:spacing w:line="360" w:lineRule="auto"/>
        <w:rPr>
          <w:rFonts w:hint="eastAsia" w:ascii="宋体" w:hAnsi="宋体" w:cs="宋体"/>
          <w:color w:val="000000"/>
          <w:szCs w:val="21"/>
        </w:rPr>
      </w:pPr>
    </w:p>
    <w:p w14:paraId="0A2BBCCC">
      <w:pPr>
        <w:spacing w:line="360" w:lineRule="auto"/>
        <w:rPr>
          <w:rFonts w:hint="eastAsia" w:ascii="宋体" w:hAnsi="宋体" w:cs="宋体"/>
          <w:b/>
          <w:szCs w:val="21"/>
        </w:rPr>
      </w:pPr>
      <w:r>
        <w:rPr>
          <w:rFonts w:hint="eastAsia" w:ascii="宋体" w:hAnsi="宋体" w:cs="宋体"/>
          <w:b/>
          <w:szCs w:val="21"/>
        </w:rPr>
        <w:t>二、工作内容、工作地点及工作要求</w:t>
      </w:r>
    </w:p>
    <w:p w14:paraId="31DE57DB">
      <w:pPr>
        <w:spacing w:line="360" w:lineRule="auto"/>
        <w:rPr>
          <w:rFonts w:hint="eastAsia" w:ascii="宋体" w:hAnsi="宋体" w:cs="宋体"/>
          <w:color w:val="000000"/>
          <w:szCs w:val="21"/>
        </w:rPr>
      </w:pPr>
      <w:r>
        <w:rPr>
          <w:rFonts w:hint="eastAsia" w:ascii="宋体" w:hAnsi="宋体" w:cs="宋体"/>
          <w:b/>
          <w:bCs/>
          <w:color w:val="000000"/>
          <w:szCs w:val="21"/>
        </w:rPr>
        <w:t>第五条</w:t>
      </w:r>
      <w:r>
        <w:rPr>
          <w:rFonts w:hint="eastAsia" w:ascii="宋体" w:hAnsi="宋体" w:cs="宋体"/>
          <w:color w:val="000000"/>
          <w:szCs w:val="21"/>
        </w:rPr>
        <w:t xml:space="preserve"> 乙方同意按甲方生产(工作)需要，在</w:t>
      </w:r>
      <w:r>
        <w:rPr>
          <w:rFonts w:hint="eastAsia" w:ascii="宋体" w:hAnsi="宋体" w:cs="宋体"/>
          <w:szCs w:val="21"/>
          <w:u w:val="single"/>
        </w:rPr>
        <w:t xml:space="preserve">  </w:t>
      </w:r>
      <w:r>
        <w:rPr>
          <w:rFonts w:hint="eastAsia" w:ascii="宋体" w:hAnsi="宋体" w:cs="宋体"/>
          <w:szCs w:val="21"/>
          <w:u w:val="single"/>
          <w:lang w:val="en-US" w:eastAsia="zh-CN"/>
        </w:rPr>
        <w:t>报单员</w:t>
      </w:r>
      <w:r>
        <w:rPr>
          <w:rFonts w:hint="eastAsia" w:ascii="宋体" w:hAnsi="宋体" w:cs="宋体"/>
          <w:szCs w:val="21"/>
          <w:u w:val="single"/>
        </w:rPr>
        <w:t xml:space="preserve">   </w:t>
      </w:r>
      <w:r>
        <w:rPr>
          <w:rFonts w:hint="eastAsia" w:ascii="宋体" w:hAnsi="宋体" w:cs="宋体"/>
          <w:color w:val="000000"/>
          <w:szCs w:val="21"/>
        </w:rPr>
        <w:t>岗位(工种)工作。根据甲方的工作需要，经甲、乙双方协商同意，可以变更工作岗位（工种）。</w:t>
      </w:r>
    </w:p>
    <w:p w14:paraId="7C19BD80">
      <w:pPr>
        <w:spacing w:line="360" w:lineRule="auto"/>
        <w:rPr>
          <w:rFonts w:hint="eastAsia" w:ascii="宋体" w:hAnsi="宋体" w:cs="宋体"/>
          <w:color w:val="000000"/>
          <w:szCs w:val="21"/>
        </w:rPr>
      </w:pPr>
      <w:r>
        <w:rPr>
          <w:rFonts w:hint="eastAsia" w:ascii="宋体" w:hAnsi="宋体" w:cs="宋体"/>
          <w:b/>
          <w:bCs/>
          <w:color w:val="000000"/>
          <w:szCs w:val="21"/>
        </w:rPr>
        <w:t>第六条</w:t>
      </w:r>
      <w:r>
        <w:rPr>
          <w:rFonts w:hint="eastAsia" w:ascii="宋体" w:hAnsi="宋体" w:cs="宋体"/>
          <w:color w:val="000000"/>
          <w:szCs w:val="21"/>
        </w:rPr>
        <w:t xml:space="preserve"> 乙方应按照甲方的要求，按时完成规定的工作内容，达到规定的质量标准。</w:t>
      </w:r>
    </w:p>
    <w:p w14:paraId="4DC73E45">
      <w:pPr>
        <w:spacing w:line="360" w:lineRule="auto"/>
        <w:rPr>
          <w:rFonts w:hint="eastAsia" w:ascii="宋体" w:hAnsi="宋体" w:cs="宋体"/>
          <w:szCs w:val="21"/>
        </w:rPr>
      </w:pPr>
      <w:r>
        <w:rPr>
          <w:rFonts w:hint="eastAsia" w:ascii="宋体" w:hAnsi="宋体" w:cs="宋体"/>
          <w:b/>
          <w:bCs/>
          <w:color w:val="000000"/>
          <w:szCs w:val="21"/>
        </w:rPr>
        <w:t>第七条</w:t>
      </w:r>
      <w:r>
        <w:rPr>
          <w:rFonts w:hint="eastAsia" w:ascii="宋体" w:hAnsi="宋体" w:cs="宋体"/>
          <w:color w:val="000000"/>
          <w:szCs w:val="21"/>
        </w:rPr>
        <w:t xml:space="preserve"> </w:t>
      </w:r>
      <w:r>
        <w:rPr>
          <w:rFonts w:hint="eastAsia" w:ascii="宋体" w:hAnsi="宋体" w:cs="宋体"/>
          <w:szCs w:val="21"/>
        </w:rPr>
        <w:t>乙方工作地点为</w:t>
      </w:r>
      <w:r>
        <w:rPr>
          <w:rFonts w:hint="eastAsia" w:ascii="宋体" w:hAnsi="宋体" w:cs="宋体"/>
          <w:szCs w:val="21"/>
          <w:u w:val="single"/>
        </w:rPr>
        <w:t xml:space="preserve">  北京         </w:t>
      </w:r>
      <w:r>
        <w:rPr>
          <w:rFonts w:hint="eastAsia" w:ascii="宋体" w:hAnsi="宋体" w:cs="宋体"/>
          <w:szCs w:val="21"/>
        </w:rPr>
        <w:t>，甲方可以根据工作需要在</w:t>
      </w:r>
      <w:r>
        <w:rPr>
          <w:rFonts w:hint="eastAsia" w:ascii="宋体" w:hAnsi="宋体" w:cs="宋体"/>
          <w:szCs w:val="21"/>
          <w:u w:val="single"/>
        </w:rPr>
        <w:t xml:space="preserve">  全国      </w:t>
      </w:r>
      <w:r>
        <w:rPr>
          <w:rFonts w:hint="eastAsia" w:ascii="宋体" w:hAnsi="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73163553">
      <w:pPr>
        <w:spacing w:line="360" w:lineRule="auto"/>
        <w:rPr>
          <w:rFonts w:hint="eastAsia" w:ascii="宋体" w:hAnsi="宋体" w:cs="宋体"/>
          <w:szCs w:val="21"/>
        </w:rPr>
      </w:pPr>
      <w:r>
        <w:rPr>
          <w:rFonts w:hint="eastAsia" w:ascii="宋体" w:hAnsi="宋体" w:cs="宋体"/>
          <w:b/>
          <w:bCs/>
          <w:color w:val="000000"/>
          <w:szCs w:val="21"/>
        </w:rPr>
        <w:t>第八条</w:t>
      </w:r>
      <w:r>
        <w:rPr>
          <w:rFonts w:hint="eastAsia" w:ascii="宋体" w:hAnsi="宋体" w:cs="宋体"/>
          <w:szCs w:val="21"/>
        </w:rPr>
        <w:t xml:space="preserve"> 乙方所从事岗位的具体工作内容及要求包括但不限于职位说明书及相关工作职责说明，乙方工作应达到甲方相关绩效考核规定的绩效标准，根据公司业务发展情况，甲方可以依法合理调整前述绩效标准。</w:t>
      </w:r>
    </w:p>
    <w:p w14:paraId="7E7329FC">
      <w:pPr>
        <w:spacing w:line="360" w:lineRule="auto"/>
        <w:rPr>
          <w:rFonts w:hint="eastAsia" w:ascii="宋体" w:hAnsi="宋体" w:cs="宋体"/>
          <w:szCs w:val="21"/>
        </w:rPr>
      </w:pPr>
      <w:r>
        <w:rPr>
          <w:rFonts w:hint="eastAsia" w:ascii="宋体" w:hAnsi="宋体" w:cs="宋体"/>
          <w:b/>
          <w:bCs/>
          <w:color w:val="000000"/>
          <w:szCs w:val="21"/>
        </w:rPr>
        <w:t>第九条</w:t>
      </w:r>
      <w:r>
        <w:rPr>
          <w:rFonts w:hint="eastAsia" w:ascii="宋体" w:hAnsi="宋体" w:cs="宋体"/>
          <w:szCs w:val="21"/>
        </w:rPr>
        <w:t xml:space="preserve"> 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3E0F8B21">
      <w:pPr>
        <w:spacing w:line="360" w:lineRule="auto"/>
        <w:rPr>
          <w:rFonts w:hint="eastAsia" w:ascii="宋体" w:hAnsi="宋体" w:cs="宋体"/>
          <w:szCs w:val="21"/>
        </w:rPr>
      </w:pPr>
    </w:p>
    <w:p w14:paraId="4B1B6953">
      <w:pPr>
        <w:numPr>
          <w:ilvl w:val="0"/>
          <w:numId w:val="3"/>
        </w:numPr>
        <w:spacing w:line="360" w:lineRule="auto"/>
        <w:rPr>
          <w:rFonts w:hint="eastAsia" w:ascii="宋体" w:hAnsi="宋体" w:cs="宋体"/>
          <w:b/>
          <w:szCs w:val="21"/>
        </w:rPr>
      </w:pPr>
      <w:r>
        <w:rPr>
          <w:rFonts w:hint="eastAsia" w:ascii="宋体" w:hAnsi="宋体" w:cs="宋体"/>
          <w:b/>
          <w:szCs w:val="21"/>
        </w:rPr>
        <w:t>工作时间和休息休假</w:t>
      </w:r>
    </w:p>
    <w:p w14:paraId="36163DCA">
      <w:pPr>
        <w:spacing w:line="360" w:lineRule="auto"/>
        <w:rPr>
          <w:rFonts w:hint="eastAsia" w:ascii="宋体" w:hAnsi="宋体" w:cs="宋体"/>
          <w:szCs w:val="21"/>
        </w:rPr>
      </w:pPr>
      <w:r>
        <w:rPr>
          <w:rFonts w:hint="eastAsia" w:ascii="宋体" w:hAnsi="宋体" w:cs="宋体"/>
          <w:b/>
          <w:bCs/>
          <w:color w:val="000000"/>
          <w:szCs w:val="21"/>
        </w:rPr>
        <w:t xml:space="preserve">第十条 </w:t>
      </w:r>
      <w:r>
        <w:rPr>
          <w:rFonts w:hint="eastAsia" w:ascii="宋体" w:hAnsi="宋体" w:cs="宋体"/>
          <w:color w:val="000000"/>
          <w:szCs w:val="21"/>
        </w:rPr>
        <w:t>工作时间按以下第</w:t>
      </w:r>
      <w:r>
        <w:rPr>
          <w:rFonts w:hint="eastAsia" w:ascii="宋体" w:hAnsi="宋体" w:cs="宋体"/>
          <w:szCs w:val="21"/>
          <w:u w:val="single"/>
        </w:rPr>
        <w:t xml:space="preserve">   ( </w:t>
      </w:r>
      <w:r>
        <w:rPr>
          <w:rFonts w:hint="eastAsia" w:ascii="宋体" w:hAnsi="宋体" w:cs="宋体"/>
          <w:szCs w:val="21"/>
          <w:u w:val="single"/>
          <w:lang w:val="en-US" w:eastAsia="zh-CN"/>
        </w:rPr>
        <w:t>三</w:t>
      </w:r>
      <w:r>
        <w:rPr>
          <w:rFonts w:hint="eastAsia" w:ascii="宋体" w:hAnsi="宋体" w:cs="宋体"/>
          <w:szCs w:val="21"/>
          <w:u w:val="single"/>
        </w:rPr>
        <w:t xml:space="preserve">）    </w:t>
      </w:r>
      <w:r>
        <w:rPr>
          <w:rFonts w:hint="eastAsia" w:ascii="宋体" w:hAnsi="宋体" w:cs="宋体"/>
          <w:color w:val="000000"/>
          <w:szCs w:val="21"/>
        </w:rPr>
        <w:t>项确定：</w:t>
      </w:r>
    </w:p>
    <w:p w14:paraId="442463FF">
      <w:pPr>
        <w:spacing w:line="360" w:lineRule="auto"/>
        <w:rPr>
          <w:rFonts w:hint="eastAsia" w:ascii="宋体" w:hAnsi="宋体" w:cs="宋体"/>
          <w:color w:val="000000"/>
          <w:szCs w:val="21"/>
        </w:rPr>
      </w:pPr>
      <w:r>
        <w:rPr>
          <w:rFonts w:hint="eastAsia" w:ascii="宋体" w:hAnsi="宋体" w:cs="宋体"/>
          <w:color w:val="000000"/>
          <w:szCs w:val="21"/>
        </w:rPr>
        <w:t>（一） 实行标准工时工作制。</w:t>
      </w:r>
    </w:p>
    <w:p w14:paraId="633E944F">
      <w:pPr>
        <w:spacing w:line="360" w:lineRule="auto"/>
        <w:rPr>
          <w:rFonts w:hint="eastAsia" w:ascii="宋体" w:hAnsi="宋体" w:cs="宋体"/>
          <w:color w:val="000000"/>
          <w:szCs w:val="21"/>
        </w:rPr>
      </w:pPr>
      <w:r>
        <w:rPr>
          <w:rFonts w:hint="eastAsia" w:ascii="宋体" w:hAnsi="宋体" w:cs="宋体"/>
          <w:color w:val="000000"/>
          <w:szCs w:val="21"/>
        </w:rPr>
        <w:t>（二） 实行综合计算工时工作制。</w:t>
      </w:r>
    </w:p>
    <w:p w14:paraId="4FF65381">
      <w:pPr>
        <w:spacing w:line="360" w:lineRule="auto"/>
        <w:rPr>
          <w:rFonts w:hint="eastAsia" w:ascii="宋体" w:hAnsi="宋体" w:cs="宋体"/>
          <w:color w:val="000000"/>
          <w:szCs w:val="21"/>
        </w:rPr>
      </w:pPr>
      <w:r>
        <w:rPr>
          <w:rFonts w:hint="eastAsia" w:ascii="宋体" w:hAnsi="宋体" w:cs="宋体"/>
          <w:color w:val="000000"/>
          <w:szCs w:val="21"/>
        </w:rPr>
        <w:t>（三） 实行不定时工作制，工作时间和休息休假乙方自行安排。</w:t>
      </w:r>
    </w:p>
    <w:p w14:paraId="5CC56BE1">
      <w:pPr>
        <w:spacing w:line="360" w:lineRule="auto"/>
        <w:rPr>
          <w:rFonts w:hint="eastAsia" w:ascii="宋体" w:hAnsi="宋体" w:cs="宋体"/>
          <w:color w:val="000000"/>
          <w:szCs w:val="21"/>
        </w:rPr>
      </w:pPr>
      <w:r>
        <w:rPr>
          <w:rFonts w:hint="eastAsia" w:ascii="宋体" w:hAnsi="宋体" w:cs="宋体"/>
          <w:b/>
          <w:bCs/>
          <w:color w:val="000000"/>
          <w:szCs w:val="21"/>
        </w:rPr>
        <w:t>第十一条</w:t>
      </w:r>
      <w:r>
        <w:rPr>
          <w:rFonts w:hint="eastAsia" w:ascii="宋体" w:hAnsi="宋体" w:cs="宋体"/>
          <w:color w:val="000000"/>
          <w:szCs w:val="21"/>
        </w:rPr>
        <w:t xml:space="preserve"> 甲方因工作需要，经与乙方协商后可按照国家相关的法律法规和公司内部相关规定延长工作时间。</w:t>
      </w:r>
    </w:p>
    <w:p w14:paraId="1468E572">
      <w:pPr>
        <w:spacing w:line="360" w:lineRule="auto"/>
        <w:rPr>
          <w:rFonts w:hint="eastAsia" w:ascii="宋体" w:hAnsi="宋体" w:cs="宋体"/>
          <w:color w:val="000000"/>
          <w:szCs w:val="21"/>
        </w:rPr>
      </w:pPr>
      <w:r>
        <w:rPr>
          <w:rFonts w:hint="eastAsia" w:ascii="宋体" w:hAnsi="宋体" w:cs="宋体"/>
          <w:b/>
          <w:bCs/>
          <w:szCs w:val="21"/>
        </w:rPr>
        <w:t>第十二条</w:t>
      </w:r>
      <w:r>
        <w:rPr>
          <w:rFonts w:hint="eastAsia" w:ascii="宋体" w:hAnsi="宋体" w:cs="宋体"/>
          <w:szCs w:val="21"/>
        </w:rPr>
        <w:t xml:space="preserve"> </w:t>
      </w:r>
      <w:r>
        <w:rPr>
          <w:rFonts w:hint="eastAsia" w:ascii="宋体" w:hAnsi="宋体" w:cs="宋体"/>
          <w:color w:val="000000"/>
          <w:szCs w:val="21"/>
        </w:rPr>
        <w:t>甲方按规定给予乙方享受法定休假日等相关法律法规所规定的带薪假期。</w:t>
      </w:r>
    </w:p>
    <w:p w14:paraId="7C043215">
      <w:pPr>
        <w:spacing w:line="360" w:lineRule="auto"/>
        <w:rPr>
          <w:rFonts w:hint="eastAsia" w:ascii="宋体" w:hAnsi="宋体" w:cs="宋体"/>
          <w:color w:val="000000"/>
          <w:szCs w:val="21"/>
        </w:rPr>
      </w:pPr>
    </w:p>
    <w:p w14:paraId="64112D76">
      <w:pPr>
        <w:numPr>
          <w:ilvl w:val="0"/>
          <w:numId w:val="3"/>
        </w:numPr>
        <w:spacing w:line="360" w:lineRule="auto"/>
        <w:rPr>
          <w:rFonts w:hint="eastAsia" w:ascii="宋体" w:hAnsi="宋体" w:cs="宋体"/>
          <w:b/>
          <w:szCs w:val="21"/>
        </w:rPr>
      </w:pPr>
      <w:r>
        <w:rPr>
          <w:rFonts w:hint="eastAsia" w:ascii="宋体" w:hAnsi="宋体" w:cs="宋体"/>
          <w:b/>
          <w:szCs w:val="21"/>
        </w:rPr>
        <w:t>劳动保护、劳动条件和职业危害防护</w:t>
      </w:r>
    </w:p>
    <w:p w14:paraId="69CFFA90">
      <w:pPr>
        <w:widowControl/>
        <w:numPr>
          <w:ilvl w:val="0"/>
          <w:numId w:val="4"/>
        </w:numPr>
        <w:spacing w:line="360" w:lineRule="auto"/>
        <w:rPr>
          <w:rFonts w:hint="eastAsia" w:ascii="宋体" w:hAnsi="宋体" w:cs="宋体"/>
          <w:szCs w:val="21"/>
        </w:rPr>
      </w:pPr>
      <w:r>
        <w:rPr>
          <w:rFonts w:hint="eastAsia" w:ascii="宋体" w:hAnsi="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6870A194">
      <w:pPr>
        <w:widowControl/>
        <w:numPr>
          <w:ilvl w:val="0"/>
          <w:numId w:val="4"/>
        </w:numPr>
        <w:spacing w:line="360" w:lineRule="auto"/>
        <w:rPr>
          <w:rFonts w:hint="eastAsia" w:ascii="宋体" w:hAnsi="宋体" w:cs="宋体"/>
          <w:szCs w:val="21"/>
        </w:rPr>
      </w:pPr>
      <w:r>
        <w:rPr>
          <w:rFonts w:hint="eastAsia" w:ascii="宋体" w:hAnsi="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2F8CD2A0">
      <w:pPr>
        <w:widowControl/>
        <w:spacing w:line="360" w:lineRule="auto"/>
        <w:rPr>
          <w:rFonts w:hint="eastAsia" w:ascii="宋体" w:hAnsi="宋体" w:cs="宋体"/>
          <w:szCs w:val="21"/>
        </w:rPr>
      </w:pPr>
    </w:p>
    <w:p w14:paraId="26C40971">
      <w:pPr>
        <w:numPr>
          <w:ilvl w:val="0"/>
          <w:numId w:val="3"/>
        </w:numPr>
        <w:spacing w:line="360" w:lineRule="auto"/>
        <w:rPr>
          <w:rFonts w:hint="eastAsia" w:ascii="宋体" w:hAnsi="宋体" w:cs="宋体"/>
          <w:b/>
          <w:szCs w:val="21"/>
        </w:rPr>
      </w:pPr>
      <w:r>
        <w:rPr>
          <w:rFonts w:hint="eastAsia" w:ascii="宋体" w:hAnsi="宋体" w:cs="宋体"/>
          <w:b/>
          <w:szCs w:val="21"/>
        </w:rPr>
        <w:t>劳动报酬</w:t>
      </w:r>
    </w:p>
    <w:p w14:paraId="5765BF47">
      <w:pPr>
        <w:widowControl/>
        <w:numPr>
          <w:ilvl w:val="0"/>
          <w:numId w:val="4"/>
        </w:numPr>
        <w:spacing w:line="360" w:lineRule="auto"/>
        <w:rPr>
          <w:rFonts w:hint="eastAsia" w:ascii="宋体" w:hAnsi="宋体" w:cs="宋体"/>
          <w:szCs w:val="21"/>
        </w:rPr>
      </w:pPr>
      <w:r>
        <w:rPr>
          <w:rFonts w:hint="eastAsia" w:ascii="宋体" w:hAnsi="宋体" w:cs="宋体"/>
          <w:szCs w:val="21"/>
        </w:rPr>
        <w:t>薪酬按以下第</w:t>
      </w:r>
      <w:r>
        <w:rPr>
          <w:rFonts w:hint="eastAsia" w:ascii="宋体" w:hAnsi="宋体" w:cs="宋体"/>
          <w:szCs w:val="21"/>
          <w:u w:val="single"/>
        </w:rPr>
        <w:t xml:space="preserve">  （一）    </w:t>
      </w:r>
      <w:r>
        <w:rPr>
          <w:rFonts w:hint="eastAsia" w:ascii="宋体" w:hAnsi="宋体" w:cs="宋体"/>
          <w:szCs w:val="21"/>
        </w:rPr>
        <w:t>项确定：</w:t>
      </w:r>
    </w:p>
    <w:p w14:paraId="5FB76969">
      <w:pPr>
        <w:numPr>
          <w:ilvl w:val="0"/>
          <w:numId w:val="5"/>
        </w:numPr>
        <w:spacing w:line="360" w:lineRule="auto"/>
        <w:rPr>
          <w:rFonts w:hint="eastAsia" w:ascii="宋体" w:hAnsi="宋体" w:cs="宋体"/>
          <w:color w:val="000000"/>
          <w:szCs w:val="21"/>
        </w:rPr>
      </w:pPr>
      <w:r>
        <w:rPr>
          <w:rFonts w:hint="eastAsia" w:ascii="宋体" w:hAnsi="宋体" w:cs="宋体"/>
          <w:color w:val="000000"/>
          <w:szCs w:val="21"/>
        </w:rPr>
        <w:t>乙方的薪酬为年薪制，每月基本工资</w:t>
      </w:r>
      <w:r>
        <w:rPr>
          <w:rFonts w:hint="eastAsia" w:ascii="宋体" w:hAnsi="宋体" w:cs="宋体"/>
          <w:szCs w:val="21"/>
          <w:u w:val="single"/>
        </w:rPr>
        <w:t xml:space="preserve">  2600    </w:t>
      </w:r>
      <w:r>
        <w:rPr>
          <w:rFonts w:hint="eastAsia" w:ascii="宋体" w:hAnsi="宋体" w:cs="宋体"/>
          <w:color w:val="000000"/>
          <w:szCs w:val="21"/>
        </w:rPr>
        <w:t>元，岗位工资</w:t>
      </w:r>
      <w:r>
        <w:rPr>
          <w:rFonts w:hint="eastAsia" w:ascii="宋体" w:hAnsi="宋体" w:cs="宋体"/>
          <w:color w:val="000000"/>
          <w:szCs w:val="21"/>
          <w:u w:val="single"/>
        </w:rPr>
        <w:t xml:space="preserve"> </w:t>
      </w:r>
      <w:r>
        <w:rPr>
          <w:rFonts w:hint="eastAsia" w:ascii="宋体" w:hAnsi="宋体" w:cs="宋体"/>
          <w:color w:val="000000"/>
          <w:szCs w:val="21"/>
          <w:u w:val="single"/>
          <w:lang w:val="en-US" w:eastAsia="zh-CN"/>
        </w:rPr>
        <w:t>1400</w:t>
      </w:r>
      <w:r>
        <w:rPr>
          <w:rFonts w:hint="eastAsia" w:ascii="宋体" w:hAnsi="宋体" w:cs="宋体"/>
          <w:color w:val="000000"/>
          <w:szCs w:val="21"/>
          <w:u w:val="single"/>
        </w:rPr>
        <w:t xml:space="preserve">  </w:t>
      </w:r>
      <w:r>
        <w:rPr>
          <w:rFonts w:hint="eastAsia" w:ascii="宋体" w:hAnsi="宋体" w:cs="宋体"/>
          <w:color w:val="000000"/>
          <w:szCs w:val="21"/>
        </w:rPr>
        <w:t>元，绩效奖金</w:t>
      </w:r>
      <w:r>
        <w:rPr>
          <w:rFonts w:hint="eastAsia" w:ascii="宋体" w:hAnsi="宋体" w:cs="宋体"/>
          <w:color w:val="000000"/>
          <w:szCs w:val="21"/>
          <w:u w:val="single"/>
        </w:rPr>
        <w:t xml:space="preserve"> </w:t>
      </w:r>
      <w:r>
        <w:rPr>
          <w:rFonts w:hint="eastAsia" w:ascii="宋体" w:hAnsi="宋体" w:cs="宋体"/>
          <w:color w:val="000000"/>
          <w:szCs w:val="21"/>
          <w:u w:val="single"/>
          <w:lang w:val="en-US" w:eastAsia="zh-CN"/>
        </w:rPr>
        <w:t>10</w:t>
      </w:r>
      <w:r>
        <w:rPr>
          <w:rFonts w:hint="eastAsia" w:ascii="宋体" w:hAnsi="宋体" w:cs="宋体"/>
          <w:color w:val="000000"/>
          <w:szCs w:val="21"/>
          <w:u w:val="single"/>
        </w:rPr>
        <w:t xml:space="preserve">00    </w:t>
      </w:r>
      <w:r>
        <w:rPr>
          <w:rFonts w:hint="eastAsia" w:ascii="宋体" w:hAnsi="宋体" w:cs="宋体"/>
          <w:color w:val="000000"/>
          <w:szCs w:val="21"/>
        </w:rPr>
        <w:t>元。试用期间，每月基本工资</w:t>
      </w:r>
      <w:r>
        <w:rPr>
          <w:rFonts w:hint="eastAsia" w:ascii="宋体" w:hAnsi="宋体" w:cs="宋体"/>
          <w:szCs w:val="21"/>
          <w:u w:val="single"/>
        </w:rPr>
        <w:t xml:space="preserve">  2600    </w:t>
      </w:r>
      <w:r>
        <w:rPr>
          <w:rFonts w:hint="eastAsia" w:ascii="宋体" w:hAnsi="宋体" w:cs="宋体"/>
          <w:color w:val="000000"/>
          <w:szCs w:val="21"/>
        </w:rPr>
        <w:t>元，岗位工资</w:t>
      </w:r>
      <w:r>
        <w:rPr>
          <w:rFonts w:hint="eastAsia" w:ascii="宋体" w:hAnsi="宋体" w:cs="宋体"/>
          <w:color w:val="000000"/>
          <w:szCs w:val="21"/>
          <w:u w:val="single"/>
        </w:rPr>
        <w:t xml:space="preserve">  </w:t>
      </w:r>
      <w:r>
        <w:rPr>
          <w:rFonts w:hint="eastAsia" w:ascii="宋体" w:hAnsi="宋体" w:cs="宋体"/>
          <w:color w:val="000000"/>
          <w:szCs w:val="21"/>
          <w:u w:val="single"/>
          <w:lang w:val="en-US" w:eastAsia="zh-CN"/>
        </w:rPr>
        <w:t>600</w:t>
      </w:r>
      <w:r>
        <w:rPr>
          <w:rFonts w:hint="eastAsia" w:ascii="宋体" w:hAnsi="宋体" w:cs="宋体"/>
          <w:color w:val="000000"/>
          <w:szCs w:val="21"/>
          <w:u w:val="single"/>
        </w:rPr>
        <w:t xml:space="preserve">   </w:t>
      </w:r>
      <w:r>
        <w:rPr>
          <w:rFonts w:hint="eastAsia" w:ascii="宋体" w:hAnsi="宋体" w:cs="宋体"/>
          <w:color w:val="000000"/>
          <w:szCs w:val="21"/>
        </w:rPr>
        <w:t>元，绩效奖金</w:t>
      </w:r>
      <w:r>
        <w:rPr>
          <w:rFonts w:hint="eastAsia" w:ascii="宋体" w:hAnsi="宋体" w:cs="宋体"/>
          <w:color w:val="000000"/>
          <w:szCs w:val="21"/>
          <w:u w:val="single"/>
        </w:rPr>
        <w:t xml:space="preserve">  </w:t>
      </w:r>
      <w:r>
        <w:rPr>
          <w:rFonts w:hint="eastAsia" w:ascii="宋体" w:hAnsi="宋体" w:cs="宋体"/>
          <w:color w:val="000000"/>
          <w:szCs w:val="21"/>
          <w:u w:val="single"/>
          <w:lang w:val="en-US" w:eastAsia="zh-CN"/>
        </w:rPr>
        <w:t>8</w:t>
      </w:r>
      <w:r>
        <w:rPr>
          <w:rFonts w:hint="eastAsia" w:ascii="宋体" w:hAnsi="宋体" w:cs="宋体"/>
          <w:color w:val="000000"/>
          <w:szCs w:val="21"/>
          <w:u w:val="single"/>
        </w:rPr>
        <w:t xml:space="preserve">00   </w:t>
      </w:r>
      <w:r>
        <w:rPr>
          <w:rFonts w:hint="eastAsia" w:ascii="宋体" w:hAnsi="宋体" w:cs="宋体"/>
          <w:color w:val="000000"/>
          <w:szCs w:val="21"/>
        </w:rPr>
        <w:t>元。</w:t>
      </w:r>
    </w:p>
    <w:p w14:paraId="76AEBDB6">
      <w:pPr>
        <w:numPr>
          <w:ilvl w:val="0"/>
          <w:numId w:val="5"/>
        </w:numPr>
        <w:spacing w:line="360" w:lineRule="auto"/>
        <w:rPr>
          <w:rFonts w:hint="eastAsia" w:ascii="宋体" w:hAnsi="宋体" w:cs="宋体"/>
          <w:szCs w:val="21"/>
        </w:rPr>
      </w:pPr>
      <w:r>
        <w:rPr>
          <w:rFonts w:hint="eastAsia" w:ascii="宋体" w:hAnsi="宋体" w:cs="宋体"/>
          <w:color w:val="000000"/>
          <w:szCs w:val="21"/>
        </w:rPr>
        <w:t>乙方的薪酬为非年薪制，每月基本工资</w:t>
      </w:r>
      <w:r>
        <w:rPr>
          <w:rFonts w:hint="eastAsia" w:ascii="宋体" w:hAnsi="宋体" w:cs="宋体"/>
          <w:bCs/>
          <w:szCs w:val="21"/>
          <w:u w:val="single"/>
        </w:rPr>
        <w:t xml:space="preserve">   </w:t>
      </w:r>
      <w:r>
        <w:rPr>
          <w:rFonts w:hint="eastAsia" w:ascii="宋体" w:hAnsi="宋体" w:cs="宋体"/>
          <w:szCs w:val="21"/>
          <w:u w:val="single"/>
        </w:rPr>
        <w:t xml:space="preserve"> / </w:t>
      </w:r>
      <w:r>
        <w:rPr>
          <w:rFonts w:hint="eastAsia" w:ascii="宋体" w:hAnsi="宋体" w:cs="宋体"/>
          <w:bCs/>
          <w:szCs w:val="21"/>
          <w:u w:val="single"/>
        </w:rPr>
        <w:t xml:space="preserve">   </w:t>
      </w:r>
      <w:r>
        <w:rPr>
          <w:rFonts w:hint="eastAsia" w:ascii="宋体" w:hAnsi="宋体" w:cs="宋体"/>
          <w:color w:val="000000"/>
          <w:szCs w:val="21"/>
        </w:rPr>
        <w:t>元，月基本工资及业绩工资根据甲方确定的薪酬制度和绩效考核制度进行调整，但不能低于当地政府所限定的最低工资标准。</w:t>
      </w:r>
    </w:p>
    <w:p w14:paraId="0B77B64A">
      <w:pPr>
        <w:widowControl/>
        <w:numPr>
          <w:ilvl w:val="0"/>
          <w:numId w:val="4"/>
        </w:numPr>
        <w:spacing w:line="360" w:lineRule="auto"/>
        <w:rPr>
          <w:rFonts w:hint="eastAsia" w:ascii="宋体" w:hAnsi="宋体" w:cs="宋体"/>
          <w:color w:val="000000"/>
          <w:szCs w:val="21"/>
        </w:rPr>
      </w:pPr>
      <w:r>
        <w:rPr>
          <w:rFonts w:hint="eastAsia" w:ascii="宋体" w:hAnsi="宋体" w:cs="宋体"/>
          <w:szCs w:val="21"/>
        </w:rPr>
        <w:t>乙方工资的增减，提成、绩效工资、绩效奖金、补贴、加班加点工资的发放，以及特殊情况下的工资支付等，均按相关法律法规及甲方依法制定的规章制度执行。在转岗培训或待岗培训期间执行不低于国家和合同签订地规定的最低工资。</w:t>
      </w:r>
    </w:p>
    <w:p w14:paraId="05CFA14D">
      <w:pPr>
        <w:widowControl/>
        <w:numPr>
          <w:ilvl w:val="0"/>
          <w:numId w:val="4"/>
        </w:numPr>
        <w:spacing w:line="360" w:lineRule="auto"/>
        <w:rPr>
          <w:rFonts w:hint="eastAsia" w:ascii="宋体" w:hAnsi="宋体" w:cs="宋体"/>
          <w:color w:val="000000"/>
          <w:szCs w:val="21"/>
        </w:rPr>
      </w:pPr>
      <w:r>
        <w:rPr>
          <w:rFonts w:hint="eastAsia" w:ascii="宋体" w:hAnsi="宋体" w:cs="宋体"/>
          <w:color w:val="000000"/>
          <w:szCs w:val="21"/>
        </w:rPr>
        <w:t>工资发放日为次月</w:t>
      </w:r>
      <w:r>
        <w:rPr>
          <w:rFonts w:hint="eastAsia" w:ascii="宋体" w:hAnsi="宋体" w:cs="宋体"/>
          <w:b/>
          <w:bCs/>
          <w:color w:val="000000"/>
          <w:szCs w:val="21"/>
          <w:u w:val="single"/>
        </w:rPr>
        <w:t>15</w:t>
      </w:r>
      <w:r>
        <w:rPr>
          <w:rFonts w:hint="eastAsia" w:ascii="宋体" w:hAnsi="宋体" w:cs="宋体"/>
          <w:color w:val="000000"/>
          <w:szCs w:val="21"/>
        </w:rPr>
        <w:t>日（如遇节假日顺延或提前），甲方（或甲方指定的单位）应以货币形式按月支付乙方工资，不得无故拖欠。</w:t>
      </w:r>
      <w:r>
        <w:rPr>
          <w:rFonts w:hint="eastAsia" w:ascii="宋体" w:hAnsi="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3244134E">
      <w:pPr>
        <w:widowControl/>
        <w:spacing w:line="360" w:lineRule="auto"/>
        <w:rPr>
          <w:rFonts w:hint="eastAsia" w:ascii="宋体" w:hAnsi="宋体" w:cs="宋体"/>
          <w:color w:val="000000"/>
          <w:szCs w:val="21"/>
        </w:rPr>
      </w:pPr>
    </w:p>
    <w:p w14:paraId="74377689">
      <w:pPr>
        <w:numPr>
          <w:ilvl w:val="0"/>
          <w:numId w:val="3"/>
        </w:numPr>
        <w:spacing w:line="360" w:lineRule="auto"/>
        <w:rPr>
          <w:rFonts w:hint="eastAsia" w:ascii="宋体" w:hAnsi="宋体" w:cs="宋体"/>
          <w:b/>
          <w:szCs w:val="21"/>
        </w:rPr>
      </w:pPr>
      <w:r>
        <w:rPr>
          <w:rFonts w:hint="eastAsia" w:ascii="宋体" w:hAnsi="宋体" w:cs="宋体"/>
          <w:b/>
          <w:szCs w:val="21"/>
        </w:rPr>
        <w:t>社会保险和福利待遇</w:t>
      </w:r>
    </w:p>
    <w:p w14:paraId="55E71BED">
      <w:pPr>
        <w:widowControl/>
        <w:numPr>
          <w:ilvl w:val="0"/>
          <w:numId w:val="4"/>
        </w:numPr>
        <w:spacing w:line="360" w:lineRule="auto"/>
        <w:rPr>
          <w:rFonts w:hint="eastAsia" w:ascii="宋体" w:hAnsi="宋体" w:cs="宋体"/>
          <w:color w:val="000000"/>
          <w:szCs w:val="21"/>
        </w:rPr>
      </w:pPr>
      <w:bookmarkStart w:id="9" w:name="_Hlk170927982"/>
      <w:r>
        <w:rPr>
          <w:rFonts w:hint="eastAsia" w:ascii="宋体" w:hAnsi="宋体" w:cs="宋体"/>
          <w:color w:val="000000"/>
          <w:szCs w:val="21"/>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2D224984">
      <w:pPr>
        <w:widowControl/>
        <w:numPr>
          <w:ilvl w:val="0"/>
          <w:numId w:val="4"/>
        </w:numPr>
        <w:spacing w:line="360" w:lineRule="auto"/>
        <w:rPr>
          <w:rFonts w:hint="eastAsia" w:ascii="宋体" w:hAnsi="宋体" w:cs="宋体"/>
          <w:color w:val="000000"/>
          <w:szCs w:val="21"/>
        </w:rPr>
      </w:pPr>
      <w:r>
        <w:rPr>
          <w:rFonts w:hint="eastAsia" w:ascii="宋体" w:hAnsi="宋体" w:cs="宋体"/>
          <w:szCs w:val="21"/>
        </w:rPr>
        <w:t>合同期内乙方患病、非因工负伤的医疗待遇按照国家法律法规及公司薪酬制度的有关规定执行。</w:t>
      </w:r>
    </w:p>
    <w:bookmarkEnd w:id="9"/>
    <w:p w14:paraId="79008AD0">
      <w:pPr>
        <w:numPr>
          <w:ilvl w:val="0"/>
          <w:numId w:val="3"/>
        </w:numPr>
        <w:spacing w:line="360" w:lineRule="auto"/>
        <w:rPr>
          <w:rFonts w:hint="eastAsia" w:ascii="宋体" w:hAnsi="宋体" w:cs="宋体"/>
          <w:b/>
          <w:szCs w:val="21"/>
        </w:rPr>
      </w:pPr>
      <w:r>
        <w:rPr>
          <w:rFonts w:hint="eastAsia" w:ascii="宋体" w:hAnsi="宋体" w:cs="宋体"/>
          <w:b/>
          <w:szCs w:val="21"/>
        </w:rPr>
        <w:t>劳动纪律和规章制度</w:t>
      </w:r>
    </w:p>
    <w:p w14:paraId="2E02779F">
      <w:pPr>
        <w:widowControl/>
        <w:numPr>
          <w:ilvl w:val="0"/>
          <w:numId w:val="4"/>
        </w:numPr>
        <w:spacing w:line="360" w:lineRule="auto"/>
        <w:rPr>
          <w:rFonts w:hint="eastAsia" w:ascii="宋体" w:hAnsi="宋体" w:cs="宋体"/>
          <w:szCs w:val="21"/>
        </w:rPr>
      </w:pPr>
      <w:bookmarkStart w:id="10" w:name="_Hlk170927994"/>
      <w:r>
        <w:rPr>
          <w:rFonts w:hint="eastAsia" w:ascii="宋体" w:hAnsi="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77D33698">
      <w:pPr>
        <w:widowControl/>
        <w:numPr>
          <w:ilvl w:val="0"/>
          <w:numId w:val="4"/>
        </w:numPr>
        <w:spacing w:line="360" w:lineRule="auto"/>
        <w:rPr>
          <w:rFonts w:hint="eastAsia" w:ascii="宋体" w:hAnsi="宋体" w:cs="宋体"/>
          <w:szCs w:val="21"/>
        </w:rPr>
      </w:pPr>
      <w:r>
        <w:rPr>
          <w:rFonts w:hint="eastAsia" w:ascii="宋体" w:hAnsi="宋体" w:cs="宋体"/>
          <w:szCs w:val="21"/>
        </w:rPr>
        <w:t>乙方有义务为甲方保守一切商业秘密和技术秘密，保护知识产权，不得从事其他任何与甲方利益冲突的第二职业或活动、兼职。</w:t>
      </w:r>
    </w:p>
    <w:p w14:paraId="4E467F61">
      <w:pPr>
        <w:widowControl/>
        <w:numPr>
          <w:ilvl w:val="0"/>
          <w:numId w:val="4"/>
        </w:numPr>
        <w:spacing w:line="360" w:lineRule="auto"/>
        <w:rPr>
          <w:rFonts w:hint="eastAsia" w:ascii="宋体" w:hAnsi="宋体" w:cs="宋体"/>
          <w:szCs w:val="21"/>
        </w:rPr>
      </w:pPr>
      <w:r>
        <w:rPr>
          <w:rFonts w:hint="eastAsia" w:ascii="宋体" w:hAnsi="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3F22D05A">
      <w:pPr>
        <w:spacing w:line="360" w:lineRule="auto"/>
        <w:ind w:firstLine="420" w:firstLineChars="200"/>
        <w:rPr>
          <w:rFonts w:hint="eastAsia" w:ascii="宋体" w:hAnsi="宋体" w:cs="宋体"/>
          <w:color w:val="000000"/>
          <w:szCs w:val="21"/>
        </w:rPr>
      </w:pPr>
    </w:p>
    <w:p w14:paraId="4D7E80CF">
      <w:pPr>
        <w:numPr>
          <w:ilvl w:val="0"/>
          <w:numId w:val="3"/>
        </w:numPr>
        <w:spacing w:line="360" w:lineRule="auto"/>
        <w:rPr>
          <w:rFonts w:hint="eastAsia" w:ascii="宋体" w:hAnsi="宋体" w:cs="宋体"/>
          <w:b/>
          <w:szCs w:val="21"/>
        </w:rPr>
      </w:pPr>
      <w:r>
        <w:rPr>
          <w:rFonts w:hint="eastAsia" w:ascii="宋体" w:hAnsi="宋体" w:cs="宋体"/>
          <w:b/>
          <w:szCs w:val="21"/>
        </w:rPr>
        <w:t>合同的变更</w:t>
      </w:r>
    </w:p>
    <w:p w14:paraId="10E51405">
      <w:pPr>
        <w:widowControl/>
        <w:numPr>
          <w:ilvl w:val="0"/>
          <w:numId w:val="4"/>
        </w:numPr>
        <w:spacing w:line="360" w:lineRule="auto"/>
        <w:rPr>
          <w:rFonts w:hint="eastAsia" w:ascii="宋体" w:hAnsi="宋体" w:cs="宋体"/>
          <w:szCs w:val="21"/>
        </w:rPr>
      </w:pPr>
      <w:r>
        <w:rPr>
          <w:rFonts w:hint="eastAsia" w:ascii="宋体" w:hAnsi="宋体" w:cs="宋体"/>
          <w:szCs w:val="21"/>
        </w:rPr>
        <w:t>甲方变更名称、法定代表人、主要负责人或者投资人等事项，不影响本合同的履行。</w:t>
      </w:r>
    </w:p>
    <w:p w14:paraId="52C053CF">
      <w:pPr>
        <w:widowControl/>
        <w:numPr>
          <w:ilvl w:val="0"/>
          <w:numId w:val="4"/>
        </w:numPr>
        <w:spacing w:line="360" w:lineRule="auto"/>
        <w:rPr>
          <w:rFonts w:hint="eastAsia" w:ascii="宋体" w:hAnsi="宋体" w:cs="宋体"/>
          <w:szCs w:val="21"/>
        </w:rPr>
      </w:pPr>
      <w:r>
        <w:rPr>
          <w:rFonts w:hint="eastAsia" w:ascii="宋体" w:hAnsi="宋体" w:cs="宋体"/>
          <w:szCs w:val="21"/>
        </w:rPr>
        <w:t>甲方发生合并或者分立等情况，本合同继续有效，由承继甲方权利和义务的单位继续履行。</w:t>
      </w:r>
    </w:p>
    <w:p w14:paraId="5DB23DA1">
      <w:pPr>
        <w:widowControl/>
        <w:numPr>
          <w:ilvl w:val="0"/>
          <w:numId w:val="4"/>
        </w:numPr>
        <w:spacing w:line="360" w:lineRule="auto"/>
        <w:rPr>
          <w:rFonts w:hint="eastAsia" w:ascii="宋体" w:hAnsi="宋体" w:cs="宋体"/>
          <w:szCs w:val="21"/>
        </w:rPr>
      </w:pPr>
      <w:bookmarkStart w:id="11" w:name="_Hlk170928012"/>
      <w:r>
        <w:rPr>
          <w:rFonts w:hint="eastAsia" w:ascii="宋体" w:hAnsi="宋体" w:cs="宋体"/>
          <w:szCs w:val="21"/>
        </w:rPr>
        <w:t>甲乙双方经协商一致，可以变更本合同，并办理书面变更手续。</w:t>
      </w:r>
      <w:bookmarkEnd w:id="11"/>
    </w:p>
    <w:p w14:paraId="6BA1724F">
      <w:pPr>
        <w:widowControl/>
        <w:tabs>
          <w:tab w:val="left" w:pos="0"/>
        </w:tabs>
        <w:spacing w:line="360" w:lineRule="auto"/>
        <w:rPr>
          <w:rFonts w:hint="eastAsia" w:ascii="宋体" w:hAnsi="宋体" w:cs="宋体"/>
          <w:szCs w:val="21"/>
        </w:rPr>
      </w:pPr>
    </w:p>
    <w:p w14:paraId="62075604">
      <w:pPr>
        <w:numPr>
          <w:ilvl w:val="0"/>
          <w:numId w:val="3"/>
        </w:numPr>
        <w:spacing w:line="360" w:lineRule="auto"/>
        <w:rPr>
          <w:rFonts w:hint="eastAsia" w:ascii="宋体" w:hAnsi="宋体" w:cs="宋体"/>
          <w:b/>
          <w:szCs w:val="21"/>
        </w:rPr>
      </w:pPr>
      <w:r>
        <w:rPr>
          <w:rFonts w:hint="eastAsia" w:ascii="宋体" w:hAnsi="宋体" w:cs="宋体"/>
          <w:b/>
          <w:szCs w:val="21"/>
        </w:rPr>
        <w:t>合同的解除和终止</w:t>
      </w:r>
    </w:p>
    <w:p w14:paraId="22C009BB">
      <w:pPr>
        <w:widowControl/>
        <w:numPr>
          <w:ilvl w:val="0"/>
          <w:numId w:val="4"/>
        </w:numPr>
        <w:spacing w:line="360" w:lineRule="auto"/>
        <w:rPr>
          <w:rFonts w:hint="eastAsia" w:ascii="宋体" w:hAnsi="宋体" w:cs="宋体"/>
          <w:szCs w:val="21"/>
        </w:rPr>
      </w:pPr>
      <w:r>
        <w:rPr>
          <w:rFonts w:hint="eastAsia" w:ascii="宋体" w:hAnsi="宋体" w:cs="宋体"/>
          <w:szCs w:val="21"/>
        </w:rPr>
        <w:t>经甲乙双方协商一致，本合同可以解除。</w:t>
      </w:r>
    </w:p>
    <w:p w14:paraId="27D07449">
      <w:pPr>
        <w:widowControl/>
        <w:numPr>
          <w:ilvl w:val="0"/>
          <w:numId w:val="4"/>
        </w:numPr>
        <w:spacing w:line="360" w:lineRule="auto"/>
        <w:rPr>
          <w:rFonts w:hint="eastAsia" w:ascii="宋体" w:hAnsi="宋体" w:cs="宋体"/>
          <w:szCs w:val="21"/>
        </w:rPr>
      </w:pPr>
      <w:r>
        <w:rPr>
          <w:rFonts w:hint="eastAsia" w:ascii="宋体" w:hAnsi="宋体" w:cs="宋体"/>
          <w:szCs w:val="21"/>
        </w:rPr>
        <w:t>有下列情形之一的，甲方可以解除本合同：</w:t>
      </w:r>
    </w:p>
    <w:p w14:paraId="6ABB08D7">
      <w:pPr>
        <w:numPr>
          <w:ilvl w:val="0"/>
          <w:numId w:val="6"/>
        </w:numPr>
        <w:spacing w:line="360" w:lineRule="auto"/>
        <w:rPr>
          <w:rFonts w:hint="eastAsia" w:ascii="宋体" w:hAnsi="宋体" w:cs="宋体"/>
          <w:szCs w:val="21"/>
        </w:rPr>
      </w:pPr>
      <w:r>
        <w:rPr>
          <w:rFonts w:hint="eastAsia" w:ascii="宋体" w:hAnsi="宋体" w:cs="宋体"/>
          <w:color w:val="000000"/>
          <w:szCs w:val="21"/>
        </w:rPr>
        <w:t>乙方在试用期内被证明不符合录用条件的；</w:t>
      </w:r>
    </w:p>
    <w:p w14:paraId="2A294D1C">
      <w:pPr>
        <w:numPr>
          <w:ilvl w:val="0"/>
          <w:numId w:val="6"/>
        </w:numPr>
        <w:spacing w:line="360" w:lineRule="auto"/>
        <w:rPr>
          <w:rFonts w:hint="eastAsia" w:ascii="宋体" w:hAnsi="宋体" w:cs="宋体"/>
          <w:szCs w:val="21"/>
        </w:rPr>
      </w:pPr>
      <w:r>
        <w:rPr>
          <w:rFonts w:hint="eastAsia" w:ascii="宋体" w:hAnsi="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p>
    <w:p w14:paraId="371CFCC6">
      <w:pPr>
        <w:numPr>
          <w:ilvl w:val="0"/>
          <w:numId w:val="6"/>
        </w:numPr>
        <w:spacing w:line="360" w:lineRule="auto"/>
        <w:rPr>
          <w:rFonts w:hint="eastAsia" w:ascii="宋体" w:hAnsi="宋体" w:cs="宋体"/>
          <w:color w:val="000000"/>
          <w:szCs w:val="21"/>
        </w:rPr>
      </w:pPr>
      <w:r>
        <w:rPr>
          <w:rFonts w:hint="eastAsia" w:ascii="宋体" w:hAnsi="宋体" w:cs="宋体"/>
          <w:szCs w:val="21"/>
        </w:rPr>
        <w:t>签订本合同时，乙方向甲方隐瞒其重大病史的；</w:t>
      </w:r>
    </w:p>
    <w:p w14:paraId="409E6891">
      <w:pPr>
        <w:numPr>
          <w:ilvl w:val="0"/>
          <w:numId w:val="6"/>
        </w:numPr>
        <w:spacing w:line="360" w:lineRule="auto"/>
        <w:rPr>
          <w:rFonts w:hint="eastAsia" w:ascii="宋体" w:hAnsi="宋体" w:cs="宋体"/>
          <w:color w:val="000000"/>
          <w:szCs w:val="21"/>
        </w:rPr>
      </w:pPr>
      <w:r>
        <w:rPr>
          <w:rFonts w:hint="eastAsia" w:ascii="宋体" w:hAnsi="宋体" w:cs="宋体"/>
          <w:color w:val="000000"/>
          <w:szCs w:val="21"/>
        </w:rPr>
        <w:t>乙方严重违反甲方规章制度的；</w:t>
      </w:r>
    </w:p>
    <w:p w14:paraId="3FBB3D97">
      <w:pPr>
        <w:numPr>
          <w:ilvl w:val="0"/>
          <w:numId w:val="6"/>
        </w:numPr>
        <w:spacing w:line="360" w:lineRule="auto"/>
        <w:rPr>
          <w:rFonts w:hint="eastAsia" w:ascii="宋体" w:hAnsi="宋体" w:cs="宋体"/>
          <w:color w:val="000000"/>
          <w:szCs w:val="21"/>
        </w:rPr>
      </w:pPr>
      <w:r>
        <w:rPr>
          <w:rFonts w:hint="eastAsia" w:ascii="宋体" w:hAnsi="宋体" w:cs="宋体"/>
          <w:color w:val="000000"/>
          <w:szCs w:val="21"/>
        </w:rPr>
        <w:t>乙方严重失职，营私舞弊，对甲方造成重大损害的（甲方因员工严重失职或营私舞弊造成经济损失达人民币5000元（含）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69001838">
      <w:pPr>
        <w:numPr>
          <w:ilvl w:val="0"/>
          <w:numId w:val="6"/>
        </w:numPr>
        <w:spacing w:line="360" w:lineRule="auto"/>
        <w:rPr>
          <w:rFonts w:hint="eastAsia" w:ascii="宋体" w:hAnsi="宋体" w:cs="宋体"/>
          <w:color w:val="000000"/>
          <w:szCs w:val="21"/>
        </w:rPr>
      </w:pPr>
      <w:r>
        <w:rPr>
          <w:rFonts w:hint="eastAsia" w:ascii="宋体" w:hAnsi="宋体" w:cs="宋体"/>
          <w:color w:val="000000"/>
          <w:szCs w:val="21"/>
        </w:rPr>
        <w:t>乙方同时与其他用人单位建立劳动关系，对完成甲方的工作任务造成严重影响，或者经甲方提出，拒不改正的；</w:t>
      </w:r>
      <w:bookmarkStart w:id="12" w:name="_Hlk170928023"/>
    </w:p>
    <w:p w14:paraId="7902DB8D">
      <w:pPr>
        <w:numPr>
          <w:ilvl w:val="0"/>
          <w:numId w:val="6"/>
        </w:numPr>
        <w:spacing w:line="360" w:lineRule="auto"/>
        <w:rPr>
          <w:rFonts w:hint="eastAsia" w:ascii="宋体" w:hAnsi="宋体" w:cs="宋体"/>
          <w:szCs w:val="21"/>
        </w:rPr>
      </w:pPr>
      <w:r>
        <w:rPr>
          <w:rFonts w:hint="eastAsia" w:ascii="宋体" w:hAnsi="宋体" w:cs="宋体"/>
          <w:color w:val="000000"/>
          <w:szCs w:val="21"/>
        </w:rPr>
        <w:t>乙方以欺诈、胁迫的手段或者乘人之危，使甲方在违背真实意思的情况下订立或者变更劳动合同的；</w:t>
      </w:r>
    </w:p>
    <w:p w14:paraId="36A9E950">
      <w:pPr>
        <w:numPr>
          <w:ilvl w:val="0"/>
          <w:numId w:val="6"/>
        </w:numPr>
        <w:spacing w:line="360" w:lineRule="auto"/>
        <w:rPr>
          <w:rFonts w:hint="eastAsia" w:ascii="宋体" w:hAnsi="宋体" w:cs="宋体"/>
          <w:color w:val="000000"/>
          <w:szCs w:val="21"/>
        </w:rPr>
      </w:pPr>
      <w:r>
        <w:rPr>
          <w:rFonts w:hint="eastAsia" w:ascii="宋体" w:hAnsi="宋体" w:cs="宋体"/>
          <w:szCs w:val="21"/>
        </w:rPr>
        <w:t>在一个公历年度内，乙方未经允许连续三天或累计五天以上（含五天）不到岗上班，视为旷工的；</w:t>
      </w:r>
    </w:p>
    <w:p w14:paraId="142D1591">
      <w:pPr>
        <w:numPr>
          <w:ilvl w:val="0"/>
          <w:numId w:val="6"/>
        </w:numPr>
        <w:spacing w:line="360" w:lineRule="auto"/>
        <w:rPr>
          <w:rFonts w:hint="eastAsia" w:ascii="宋体" w:hAnsi="宋体" w:cs="宋体"/>
          <w:color w:val="000000"/>
          <w:szCs w:val="21"/>
        </w:rPr>
      </w:pPr>
      <w:r>
        <w:rPr>
          <w:rFonts w:hint="eastAsia" w:ascii="宋体" w:hAnsi="宋体" w:cs="宋体"/>
          <w:szCs w:val="21"/>
        </w:rPr>
        <w:t>未经公司授权或书面同意，向第三人透露薪资福利、业务信息等商业机密的；</w:t>
      </w:r>
      <w:bookmarkEnd w:id="12"/>
    </w:p>
    <w:p w14:paraId="6AA70ADF">
      <w:pPr>
        <w:numPr>
          <w:ilvl w:val="0"/>
          <w:numId w:val="6"/>
        </w:numPr>
        <w:spacing w:line="360" w:lineRule="auto"/>
        <w:rPr>
          <w:rFonts w:hint="eastAsia" w:ascii="宋体" w:hAnsi="宋体" w:cs="宋体"/>
          <w:color w:val="000000"/>
          <w:szCs w:val="21"/>
        </w:rPr>
      </w:pPr>
      <w:r>
        <w:rPr>
          <w:rFonts w:hint="eastAsia" w:ascii="宋体" w:hAnsi="宋体" w:cs="宋体"/>
          <w:color w:val="000000"/>
          <w:szCs w:val="21"/>
        </w:rPr>
        <w:t>乙方被依法追究刑事责任的；</w:t>
      </w:r>
      <w:r>
        <w:rPr>
          <w:rFonts w:hint="eastAsia" w:ascii="宋体" w:hAnsi="宋体" w:cs="宋体"/>
          <w:color w:val="000000"/>
          <w:szCs w:val="21"/>
        </w:rPr>
        <w:tab/>
      </w:r>
    </w:p>
    <w:p w14:paraId="418D818A">
      <w:pPr>
        <w:numPr>
          <w:ilvl w:val="0"/>
          <w:numId w:val="6"/>
        </w:numPr>
        <w:spacing w:line="360" w:lineRule="auto"/>
        <w:rPr>
          <w:rFonts w:hint="eastAsia" w:ascii="宋体" w:hAnsi="宋体" w:cs="宋体"/>
          <w:color w:val="000000"/>
          <w:szCs w:val="21"/>
        </w:rPr>
      </w:pPr>
      <w:r>
        <w:rPr>
          <w:rFonts w:hint="eastAsia" w:ascii="宋体" w:hAnsi="宋体" w:cs="宋体"/>
          <w:color w:val="000000"/>
          <w:szCs w:val="21"/>
        </w:rPr>
        <w:t>乙方患病或非因工负伤，在规定的医疗期满后不能从事本合同约定的工作，也不能从事由甲方另行安排的工作的；</w:t>
      </w:r>
    </w:p>
    <w:p w14:paraId="7BA76793">
      <w:pPr>
        <w:numPr>
          <w:ilvl w:val="0"/>
          <w:numId w:val="6"/>
        </w:numPr>
        <w:spacing w:line="360" w:lineRule="auto"/>
        <w:rPr>
          <w:rFonts w:hint="eastAsia" w:ascii="宋体" w:hAnsi="宋体" w:cs="宋体"/>
          <w:color w:val="000000"/>
          <w:szCs w:val="21"/>
        </w:rPr>
      </w:pPr>
      <w:r>
        <w:rPr>
          <w:rFonts w:hint="eastAsia" w:ascii="宋体" w:hAnsi="宋体" w:cs="宋体"/>
          <w:color w:val="000000"/>
          <w:szCs w:val="21"/>
        </w:rPr>
        <w:t>乙方不能胜任工作，经过培训或者调整工作岗位，仍不能胜任工作的；乙方不能胜任工作，拒绝培训或调整工作岗位的；“无法胜任”指以下的任意一种情况：</w:t>
      </w:r>
    </w:p>
    <w:p w14:paraId="47FABAAB">
      <w:pPr>
        <w:numPr>
          <w:ilvl w:val="0"/>
          <w:numId w:val="6"/>
        </w:numPr>
        <w:spacing w:line="360" w:lineRule="auto"/>
        <w:rPr>
          <w:rFonts w:hint="eastAsia" w:ascii="宋体" w:hAnsi="宋体" w:cs="宋体"/>
          <w:color w:val="000000"/>
          <w:szCs w:val="21"/>
        </w:rPr>
      </w:pPr>
      <w:r>
        <w:rPr>
          <w:rFonts w:hint="eastAsia" w:ascii="宋体" w:hAnsi="宋体" w:cs="宋体"/>
          <w:color w:val="000000"/>
          <w:szCs w:val="21"/>
        </w:rPr>
        <w:t>员工不能履行双方签订合同或其它协议中列示的员工职责，或不能按照管理层的指示严格履行相关公司政策中的员工职责；</w:t>
      </w:r>
    </w:p>
    <w:p w14:paraId="538FA872">
      <w:pPr>
        <w:numPr>
          <w:ilvl w:val="0"/>
          <w:numId w:val="6"/>
        </w:numPr>
        <w:spacing w:line="360" w:lineRule="auto"/>
        <w:rPr>
          <w:rFonts w:hint="eastAsia" w:ascii="宋体" w:hAnsi="宋体" w:cs="宋体"/>
          <w:color w:val="000000"/>
          <w:szCs w:val="21"/>
        </w:rPr>
      </w:pPr>
      <w:r>
        <w:rPr>
          <w:rFonts w:hint="eastAsia" w:ascii="宋体" w:hAnsi="宋体" w:cs="宋体"/>
          <w:color w:val="000000"/>
          <w:szCs w:val="21"/>
        </w:rPr>
        <w:t>员工在履行其职责时不能达到同类工作岗位通常所期望的绩效水平或从事同类工作通常所应当达到的绩效水平。</w:t>
      </w:r>
    </w:p>
    <w:p w14:paraId="503E1F97">
      <w:pPr>
        <w:numPr>
          <w:ilvl w:val="0"/>
          <w:numId w:val="6"/>
        </w:numPr>
        <w:spacing w:line="360" w:lineRule="auto"/>
        <w:rPr>
          <w:rFonts w:hint="eastAsia" w:ascii="宋体" w:hAnsi="宋体" w:cs="宋体"/>
          <w:color w:val="000000"/>
          <w:szCs w:val="21"/>
        </w:rPr>
      </w:pPr>
      <w:r>
        <w:rPr>
          <w:rFonts w:hint="eastAsia" w:ascii="宋体" w:hAnsi="宋体" w:cs="宋体"/>
          <w:color w:val="000000"/>
          <w:szCs w:val="21"/>
        </w:rPr>
        <w:t>本合同订立时所依据的客观情况发生重大变化，致使本合同无法履行，经双方协商未能就变更本合同达成协议的；</w:t>
      </w:r>
    </w:p>
    <w:p w14:paraId="01C29D4B">
      <w:pPr>
        <w:numPr>
          <w:ilvl w:val="0"/>
          <w:numId w:val="6"/>
        </w:numPr>
        <w:spacing w:line="360" w:lineRule="auto"/>
        <w:rPr>
          <w:rFonts w:hint="eastAsia" w:ascii="宋体" w:hAnsi="宋体" w:cs="宋体"/>
          <w:color w:val="000000"/>
          <w:szCs w:val="21"/>
        </w:rPr>
      </w:pPr>
      <w:r>
        <w:rPr>
          <w:rFonts w:hint="eastAsia" w:ascii="宋体" w:hAnsi="宋体" w:cs="宋体"/>
          <w:color w:val="000000"/>
          <w:szCs w:val="21"/>
        </w:rPr>
        <w:t>相关法律法规规定的其他情况的；</w:t>
      </w:r>
    </w:p>
    <w:p w14:paraId="40A56A3E">
      <w:pPr>
        <w:widowControl/>
        <w:numPr>
          <w:ilvl w:val="0"/>
          <w:numId w:val="4"/>
        </w:numPr>
        <w:spacing w:line="360" w:lineRule="auto"/>
        <w:rPr>
          <w:rFonts w:hint="eastAsia" w:ascii="宋体" w:hAnsi="宋体" w:cs="宋体"/>
          <w:szCs w:val="21"/>
        </w:rPr>
      </w:pPr>
      <w:r>
        <w:rPr>
          <w:rFonts w:hint="eastAsia" w:ascii="宋体" w:hAnsi="宋体" w:cs="宋体"/>
          <w:szCs w:val="21"/>
        </w:rPr>
        <w:t>有下列情形之一，甲方在履行规定程序后，可以裁减人员：</w:t>
      </w:r>
    </w:p>
    <w:p w14:paraId="7E88D8E9">
      <w:pPr>
        <w:numPr>
          <w:ilvl w:val="0"/>
          <w:numId w:val="7"/>
        </w:numPr>
        <w:spacing w:line="360" w:lineRule="auto"/>
        <w:rPr>
          <w:rFonts w:hint="eastAsia" w:ascii="宋体" w:hAnsi="宋体" w:cs="宋体"/>
          <w:color w:val="000000"/>
          <w:szCs w:val="21"/>
        </w:rPr>
      </w:pPr>
      <w:r>
        <w:rPr>
          <w:rFonts w:hint="eastAsia" w:ascii="宋体" w:hAnsi="宋体" w:cs="宋体"/>
          <w:color w:val="000000"/>
          <w:szCs w:val="21"/>
        </w:rPr>
        <w:t>甲方依照企业破产法规定进行重整的；</w:t>
      </w:r>
    </w:p>
    <w:p w14:paraId="03295CC2">
      <w:pPr>
        <w:numPr>
          <w:ilvl w:val="0"/>
          <w:numId w:val="7"/>
        </w:numPr>
        <w:spacing w:line="360" w:lineRule="auto"/>
        <w:rPr>
          <w:rFonts w:hint="eastAsia" w:ascii="宋体" w:hAnsi="宋体" w:cs="宋体"/>
          <w:color w:val="000000"/>
          <w:szCs w:val="21"/>
        </w:rPr>
      </w:pPr>
      <w:r>
        <w:rPr>
          <w:rFonts w:hint="eastAsia" w:ascii="宋体" w:hAnsi="宋体" w:cs="宋体"/>
          <w:color w:val="000000"/>
          <w:szCs w:val="21"/>
        </w:rPr>
        <w:t>甲方生产经营发生严重困难的；</w:t>
      </w:r>
    </w:p>
    <w:p w14:paraId="63DEB106">
      <w:pPr>
        <w:numPr>
          <w:ilvl w:val="0"/>
          <w:numId w:val="7"/>
        </w:numPr>
        <w:spacing w:line="360" w:lineRule="auto"/>
        <w:rPr>
          <w:rFonts w:hint="eastAsia" w:ascii="宋体" w:hAnsi="宋体" w:cs="宋体"/>
          <w:color w:val="000000"/>
          <w:szCs w:val="21"/>
        </w:rPr>
      </w:pPr>
      <w:bookmarkStart w:id="13" w:name="_Hlk170928032"/>
      <w:r>
        <w:rPr>
          <w:rFonts w:hint="eastAsia" w:ascii="宋体" w:hAnsi="宋体" w:cs="宋体"/>
          <w:color w:val="000000"/>
          <w:szCs w:val="21"/>
        </w:rPr>
        <w:t>甲方转产、重大技术革新或者经营方式调整的，经变更劳动合同后，仍需裁减人员的；</w:t>
      </w:r>
    </w:p>
    <w:bookmarkEnd w:id="13"/>
    <w:p w14:paraId="72485584">
      <w:pPr>
        <w:numPr>
          <w:ilvl w:val="0"/>
          <w:numId w:val="7"/>
        </w:numPr>
        <w:spacing w:line="360" w:lineRule="auto"/>
        <w:rPr>
          <w:rFonts w:hint="eastAsia" w:ascii="宋体" w:hAnsi="宋体" w:cs="宋体"/>
          <w:color w:val="000000"/>
          <w:szCs w:val="21"/>
        </w:rPr>
      </w:pPr>
      <w:r>
        <w:rPr>
          <w:rFonts w:hint="eastAsia" w:ascii="宋体" w:hAnsi="宋体" w:cs="宋体"/>
          <w:color w:val="000000"/>
          <w:szCs w:val="21"/>
        </w:rPr>
        <w:t>其他因劳动合同订立时所依据的客观经济情况发生重大变化，致使本合同无法履行的。</w:t>
      </w:r>
    </w:p>
    <w:p w14:paraId="44B03AA5">
      <w:pPr>
        <w:widowControl/>
        <w:numPr>
          <w:ilvl w:val="0"/>
          <w:numId w:val="4"/>
        </w:numPr>
        <w:spacing w:line="360" w:lineRule="auto"/>
        <w:rPr>
          <w:rFonts w:hint="eastAsia" w:ascii="宋体" w:hAnsi="宋体" w:cs="宋体"/>
          <w:color w:val="000000"/>
          <w:szCs w:val="21"/>
        </w:rPr>
      </w:pPr>
      <w:r>
        <w:rPr>
          <w:rFonts w:hint="eastAsia" w:ascii="宋体" w:hAnsi="宋体" w:cs="宋体"/>
          <w:szCs w:val="21"/>
        </w:rPr>
        <w:t>乙方解除本合同，应当提前三十日以书面形式通知甲方；在试用期内的，提前三日通知甲方。且必须办理完毕相关离职手续，否则，应赔偿甲方的相关经济损失。</w:t>
      </w:r>
    </w:p>
    <w:p w14:paraId="3CF51562">
      <w:pPr>
        <w:widowControl/>
        <w:numPr>
          <w:ilvl w:val="0"/>
          <w:numId w:val="4"/>
        </w:numPr>
        <w:spacing w:line="360" w:lineRule="auto"/>
        <w:rPr>
          <w:rFonts w:hint="eastAsia" w:ascii="宋体" w:hAnsi="宋体" w:cs="宋体"/>
          <w:color w:val="000000"/>
          <w:szCs w:val="21"/>
        </w:rPr>
      </w:pPr>
      <w:r>
        <w:rPr>
          <w:rFonts w:hint="eastAsia" w:ascii="宋体" w:hAnsi="宋体" w:cs="宋体"/>
          <w:color w:val="000000"/>
          <w:szCs w:val="21"/>
        </w:rPr>
        <w:t>有下列情形之一的，乙方可以解除本合同：</w:t>
      </w:r>
    </w:p>
    <w:p w14:paraId="26227B52">
      <w:pPr>
        <w:numPr>
          <w:ilvl w:val="0"/>
          <w:numId w:val="8"/>
        </w:numPr>
        <w:spacing w:line="360" w:lineRule="auto"/>
        <w:rPr>
          <w:rFonts w:hint="eastAsia" w:ascii="宋体" w:hAnsi="宋体" w:cs="宋体"/>
          <w:color w:val="000000"/>
          <w:szCs w:val="21"/>
        </w:rPr>
      </w:pPr>
      <w:r>
        <w:rPr>
          <w:rFonts w:hint="eastAsia" w:ascii="宋体" w:hAnsi="宋体" w:cs="宋体"/>
          <w:color w:val="000000"/>
          <w:szCs w:val="21"/>
        </w:rPr>
        <w:t>甲方未按照劳动合同约定提供劳动保护或者劳动条件的；</w:t>
      </w:r>
    </w:p>
    <w:p w14:paraId="60A98600">
      <w:pPr>
        <w:numPr>
          <w:ilvl w:val="0"/>
          <w:numId w:val="8"/>
        </w:numPr>
        <w:spacing w:line="360" w:lineRule="auto"/>
        <w:rPr>
          <w:rFonts w:hint="eastAsia" w:ascii="宋体" w:hAnsi="宋体" w:cs="宋体"/>
          <w:color w:val="000000"/>
          <w:szCs w:val="21"/>
        </w:rPr>
      </w:pPr>
      <w:r>
        <w:rPr>
          <w:rFonts w:hint="eastAsia" w:ascii="宋体" w:hAnsi="宋体" w:cs="宋体"/>
          <w:color w:val="000000"/>
          <w:szCs w:val="21"/>
        </w:rPr>
        <w:t>甲方未足额支付劳动报酬的；</w:t>
      </w:r>
    </w:p>
    <w:p w14:paraId="5D70D0A9">
      <w:pPr>
        <w:numPr>
          <w:ilvl w:val="0"/>
          <w:numId w:val="8"/>
        </w:numPr>
        <w:spacing w:line="360" w:lineRule="auto"/>
        <w:rPr>
          <w:rFonts w:hint="eastAsia" w:ascii="宋体" w:hAnsi="宋体" w:cs="宋体"/>
          <w:color w:val="000000"/>
          <w:szCs w:val="21"/>
        </w:rPr>
      </w:pPr>
      <w:bookmarkStart w:id="14" w:name="_Hlk170928043"/>
      <w:r>
        <w:rPr>
          <w:rFonts w:hint="eastAsia" w:ascii="宋体" w:hAnsi="宋体" w:cs="宋体"/>
          <w:color w:val="000000"/>
          <w:szCs w:val="21"/>
        </w:rPr>
        <w:t>甲方以欺诈、胁迫的手段或者乘人之危，使乙方在违背真实意思的情况下订立或者变更本合同；</w:t>
      </w:r>
    </w:p>
    <w:bookmarkEnd w:id="14"/>
    <w:p w14:paraId="364A0937">
      <w:pPr>
        <w:numPr>
          <w:ilvl w:val="0"/>
          <w:numId w:val="8"/>
        </w:numPr>
        <w:spacing w:line="360" w:lineRule="auto"/>
        <w:rPr>
          <w:rFonts w:hint="eastAsia" w:ascii="宋体" w:hAnsi="宋体" w:cs="宋体"/>
          <w:color w:val="000000"/>
          <w:szCs w:val="21"/>
        </w:rPr>
      </w:pPr>
      <w:r>
        <w:rPr>
          <w:rFonts w:hint="eastAsia" w:ascii="宋体" w:hAnsi="宋体" w:cs="宋体"/>
          <w:color w:val="000000"/>
          <w:szCs w:val="21"/>
        </w:rPr>
        <w:t>甲方以暴力、威胁或者非法限制人身自由的手段强迫乙方劳动，或者违章指挥、强令冒险作业危及乙方人身安全的；</w:t>
      </w:r>
    </w:p>
    <w:p w14:paraId="51AEBE03">
      <w:pPr>
        <w:numPr>
          <w:ilvl w:val="0"/>
          <w:numId w:val="8"/>
        </w:numPr>
        <w:spacing w:line="360" w:lineRule="auto"/>
        <w:rPr>
          <w:rFonts w:hint="eastAsia" w:ascii="宋体" w:hAnsi="宋体" w:cs="宋体"/>
          <w:color w:val="000000"/>
          <w:szCs w:val="21"/>
        </w:rPr>
      </w:pPr>
      <w:r>
        <w:rPr>
          <w:rFonts w:hint="eastAsia" w:ascii="宋体" w:hAnsi="宋体" w:cs="宋体"/>
          <w:color w:val="000000"/>
          <w:szCs w:val="21"/>
        </w:rPr>
        <w:t>法律、行政法规规定乙方可以解除劳动合同的其他情形。</w:t>
      </w:r>
    </w:p>
    <w:p w14:paraId="668BF059">
      <w:pPr>
        <w:widowControl/>
        <w:numPr>
          <w:ilvl w:val="0"/>
          <w:numId w:val="4"/>
        </w:numPr>
        <w:spacing w:line="360" w:lineRule="auto"/>
        <w:rPr>
          <w:rFonts w:hint="eastAsia" w:ascii="宋体" w:hAnsi="宋体" w:cs="宋体"/>
          <w:color w:val="000000"/>
          <w:szCs w:val="21"/>
        </w:rPr>
      </w:pPr>
      <w:r>
        <w:rPr>
          <w:rFonts w:hint="eastAsia" w:ascii="宋体" w:hAnsi="宋体" w:cs="宋体"/>
          <w:color w:val="000000"/>
          <w:szCs w:val="21"/>
        </w:rPr>
        <w:t>本合同期满或法定终止条件出现，本合同即行终止。</w:t>
      </w:r>
    </w:p>
    <w:p w14:paraId="4875FD76">
      <w:pPr>
        <w:widowControl/>
        <w:tabs>
          <w:tab w:val="left" w:pos="0"/>
        </w:tabs>
        <w:spacing w:line="360" w:lineRule="auto"/>
        <w:rPr>
          <w:rFonts w:hint="eastAsia" w:ascii="宋体" w:hAnsi="宋体" w:cs="宋体"/>
          <w:color w:val="000000"/>
          <w:szCs w:val="21"/>
        </w:rPr>
      </w:pPr>
    </w:p>
    <w:p w14:paraId="0FB45D10">
      <w:pPr>
        <w:numPr>
          <w:ilvl w:val="0"/>
          <w:numId w:val="3"/>
        </w:numPr>
        <w:spacing w:line="360" w:lineRule="auto"/>
        <w:rPr>
          <w:rFonts w:hint="eastAsia" w:ascii="宋体" w:hAnsi="宋体" w:cs="宋体"/>
          <w:b/>
          <w:szCs w:val="21"/>
        </w:rPr>
      </w:pPr>
      <w:r>
        <w:rPr>
          <w:rFonts w:hint="eastAsia" w:ascii="宋体" w:hAnsi="宋体" w:cs="宋体"/>
          <w:b/>
          <w:szCs w:val="21"/>
        </w:rPr>
        <w:t>调解与仲裁</w:t>
      </w:r>
    </w:p>
    <w:p w14:paraId="2C6575E9">
      <w:pPr>
        <w:widowControl/>
        <w:numPr>
          <w:ilvl w:val="0"/>
          <w:numId w:val="4"/>
        </w:numPr>
        <w:spacing w:line="360" w:lineRule="auto"/>
        <w:rPr>
          <w:rFonts w:hint="eastAsia" w:ascii="宋体" w:hAnsi="宋体" w:cs="宋体"/>
          <w:color w:val="000000"/>
          <w:szCs w:val="21"/>
        </w:rPr>
      </w:pPr>
      <w:r>
        <w:rPr>
          <w:rFonts w:hint="eastAsia" w:ascii="宋体" w:hAnsi="宋体" w:cs="宋体"/>
          <w:color w:val="000000"/>
          <w:szCs w:val="21"/>
        </w:rPr>
        <w:t>双方履行本合同如发生争议，可先协商解决；不愿协商或协商不成的，可以向甲方</w:t>
      </w:r>
      <w:bookmarkStart w:id="15" w:name="_Hlk170928058"/>
      <w:r>
        <w:rPr>
          <w:rFonts w:hint="eastAsia" w:ascii="宋体" w:hAnsi="宋体" w:cs="宋体"/>
          <w:color w:val="000000"/>
          <w:szCs w:val="21"/>
        </w:rPr>
        <w:t>所在地的</w:t>
      </w:r>
      <w:bookmarkEnd w:id="15"/>
      <w:r>
        <w:rPr>
          <w:rFonts w:hint="eastAsia" w:ascii="宋体" w:hAnsi="宋体" w:cs="宋体"/>
          <w:color w:val="000000"/>
          <w:szCs w:val="21"/>
        </w:rPr>
        <w:t>劳动争议调解机构申请调解；调解无效的，可在法定仲裁时效内向有管辖权的劳动争议仲裁委员会申请仲裁；也可以直接向劳动争议仲裁委员会申请仲裁。对仲裁裁决不服的，可在法定期限内向人民法院提起诉讼。</w:t>
      </w:r>
    </w:p>
    <w:p w14:paraId="48B1CE64">
      <w:pPr>
        <w:spacing w:line="360" w:lineRule="auto"/>
        <w:ind w:firstLine="420" w:firstLineChars="200"/>
        <w:rPr>
          <w:rFonts w:hint="eastAsia" w:ascii="宋体" w:hAnsi="宋体" w:cs="宋体"/>
          <w:color w:val="000000"/>
          <w:szCs w:val="21"/>
        </w:rPr>
      </w:pPr>
    </w:p>
    <w:p w14:paraId="7E2E77D6">
      <w:pPr>
        <w:numPr>
          <w:ilvl w:val="0"/>
          <w:numId w:val="3"/>
        </w:numPr>
        <w:spacing w:line="360" w:lineRule="auto"/>
        <w:rPr>
          <w:rFonts w:hint="eastAsia" w:ascii="宋体" w:hAnsi="宋体" w:cs="宋体"/>
          <w:b/>
          <w:szCs w:val="21"/>
        </w:rPr>
      </w:pPr>
      <w:r>
        <w:rPr>
          <w:rFonts w:hint="eastAsia" w:ascii="宋体" w:hAnsi="宋体" w:cs="宋体"/>
          <w:b/>
          <w:szCs w:val="21"/>
        </w:rPr>
        <w:t>信息安全规定</w:t>
      </w:r>
    </w:p>
    <w:p w14:paraId="175550E9">
      <w:pPr>
        <w:widowControl/>
        <w:numPr>
          <w:ilvl w:val="0"/>
          <w:numId w:val="4"/>
        </w:numPr>
        <w:spacing w:line="360" w:lineRule="auto"/>
        <w:rPr>
          <w:rFonts w:hint="eastAsia" w:ascii="宋体" w:hAnsi="宋体" w:cs="宋体"/>
          <w:color w:val="000000"/>
          <w:szCs w:val="21"/>
        </w:rPr>
      </w:pPr>
      <w:r>
        <w:rPr>
          <w:rFonts w:hint="eastAsia" w:ascii="宋体" w:hAnsi="宋体" w:cs="宋体"/>
          <w:color w:val="000000"/>
          <w:szCs w:val="21"/>
        </w:rPr>
        <w:t>乙方须理解信息安全的重要意义，并遵守甲方制定的信息安全规章制度，保护甲方的敏感信息，不得泄漏甲方的</w:t>
      </w:r>
      <w:bookmarkStart w:id="16" w:name="_Hlk170927660"/>
      <w:r>
        <w:rPr>
          <w:rFonts w:hint="eastAsia" w:ascii="宋体" w:hAnsi="宋体" w:cs="宋体"/>
          <w:color w:val="000000"/>
          <w:szCs w:val="21"/>
        </w:rPr>
        <w:t>保密信息</w:t>
      </w:r>
      <w:bookmarkEnd w:id="16"/>
      <w:r>
        <w:rPr>
          <w:rFonts w:hint="eastAsia" w:ascii="宋体" w:hAnsi="宋体" w:cs="宋体"/>
          <w:color w:val="000000"/>
          <w:szCs w:val="21"/>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07B5CB1E">
      <w:pPr>
        <w:spacing w:line="360" w:lineRule="auto"/>
        <w:ind w:firstLine="420" w:firstLineChars="200"/>
        <w:rPr>
          <w:rFonts w:hint="eastAsia" w:ascii="宋体" w:hAnsi="宋体" w:cs="宋体"/>
          <w:color w:val="000000"/>
          <w:szCs w:val="21"/>
        </w:rPr>
      </w:pPr>
    </w:p>
    <w:p w14:paraId="2A7D0A86">
      <w:pPr>
        <w:numPr>
          <w:ilvl w:val="0"/>
          <w:numId w:val="3"/>
        </w:numPr>
        <w:spacing w:line="360" w:lineRule="auto"/>
        <w:rPr>
          <w:rFonts w:hint="eastAsia" w:ascii="宋体" w:hAnsi="宋体" w:cs="宋体"/>
          <w:b/>
          <w:szCs w:val="21"/>
        </w:rPr>
      </w:pPr>
      <w:r>
        <w:rPr>
          <w:rFonts w:hint="eastAsia" w:ascii="宋体" w:hAnsi="宋体" w:cs="宋体"/>
          <w:b/>
          <w:szCs w:val="21"/>
        </w:rPr>
        <w:t>知识产权</w:t>
      </w:r>
    </w:p>
    <w:p w14:paraId="71312F73">
      <w:pPr>
        <w:widowControl/>
        <w:numPr>
          <w:ilvl w:val="0"/>
          <w:numId w:val="4"/>
        </w:numPr>
        <w:spacing w:line="360" w:lineRule="auto"/>
        <w:rPr>
          <w:rFonts w:hint="eastAsia" w:ascii="宋体" w:hAnsi="宋体" w:cs="宋体"/>
          <w:color w:val="000000"/>
          <w:szCs w:val="21"/>
        </w:rPr>
      </w:pPr>
      <w:r>
        <w:rPr>
          <w:rFonts w:hint="eastAsia" w:ascii="宋体" w:hAnsi="宋体" w:cs="宋体"/>
          <w:color w:val="000000"/>
          <w:szCs w:val="21"/>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369206AF">
      <w:pPr>
        <w:widowControl/>
        <w:numPr>
          <w:ilvl w:val="0"/>
          <w:numId w:val="4"/>
        </w:numPr>
        <w:spacing w:line="360" w:lineRule="auto"/>
        <w:rPr>
          <w:rFonts w:hint="eastAsia" w:ascii="宋体" w:hAnsi="宋体" w:cs="宋体"/>
          <w:color w:val="000000"/>
          <w:szCs w:val="21"/>
        </w:rPr>
      </w:pPr>
      <w:r>
        <w:rPr>
          <w:rFonts w:hint="eastAsia" w:ascii="宋体" w:hAnsi="宋体" w:cs="宋体"/>
          <w:color w:val="000000"/>
          <w:szCs w:val="21"/>
        </w:rPr>
        <w:t>作为发明人、制作人或设计人，乙方可享有上述职务知识产权的署名权，但依据法律规定应由甲方署名的除外。乙方还可按甲方有关规定获得相应的物质奖励和精神奖励。</w:t>
      </w:r>
    </w:p>
    <w:p w14:paraId="5A4F308E">
      <w:pPr>
        <w:widowControl/>
        <w:numPr>
          <w:ilvl w:val="0"/>
          <w:numId w:val="4"/>
        </w:numPr>
        <w:spacing w:line="360" w:lineRule="auto"/>
        <w:rPr>
          <w:rFonts w:hint="eastAsia" w:ascii="宋体" w:hAnsi="宋体" w:cs="宋体"/>
          <w:color w:val="000000"/>
          <w:szCs w:val="21"/>
        </w:rPr>
      </w:pPr>
      <w:r>
        <w:rPr>
          <w:rFonts w:hint="eastAsia" w:ascii="宋体" w:hAnsi="宋体" w:cs="宋体"/>
          <w:color w:val="000000"/>
          <w:szCs w:val="21"/>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2C41BA7C">
      <w:pPr>
        <w:widowControl/>
        <w:numPr>
          <w:ilvl w:val="0"/>
          <w:numId w:val="4"/>
        </w:numPr>
        <w:spacing w:line="360" w:lineRule="auto"/>
        <w:rPr>
          <w:rFonts w:hint="eastAsia" w:ascii="宋体" w:hAnsi="宋体" w:cs="宋体"/>
          <w:color w:val="000000"/>
          <w:szCs w:val="21"/>
        </w:rPr>
      </w:pPr>
      <w:r>
        <w:rPr>
          <w:rFonts w:hint="eastAsia" w:ascii="宋体" w:hAnsi="宋体" w:cs="宋体"/>
          <w:color w:val="000000"/>
          <w:szCs w:val="21"/>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F32583F">
      <w:pPr>
        <w:widowControl/>
        <w:numPr>
          <w:ilvl w:val="0"/>
          <w:numId w:val="4"/>
        </w:numPr>
        <w:spacing w:line="360" w:lineRule="auto"/>
        <w:rPr>
          <w:rFonts w:hint="eastAsia" w:ascii="宋体" w:hAnsi="宋体" w:cs="宋体"/>
          <w:color w:val="000000"/>
          <w:szCs w:val="21"/>
        </w:rPr>
      </w:pPr>
      <w:bookmarkStart w:id="17" w:name="_Hlk168667119"/>
      <w:r>
        <w:rPr>
          <w:rFonts w:hint="eastAsia" w:ascii="宋体" w:hAnsi="宋体" w:cs="宋体"/>
          <w:color w:val="000000"/>
          <w:szCs w:val="21"/>
        </w:rPr>
        <w:t>因本条约定的知识产权条款引发的相关争议不适用第九条约定的劳动争议解决方式。</w:t>
      </w:r>
      <w:bookmarkStart w:id="18" w:name="_Hlk170927731"/>
      <w:r>
        <w:rPr>
          <w:rFonts w:hint="eastAsia" w:ascii="宋体" w:hAnsi="宋体" w:cs="宋体"/>
          <w:color w:val="000000"/>
          <w:szCs w:val="21"/>
        </w:rPr>
        <w:t>因知识产权条款所生之争议，双方应通过谈判友好解决，如不能达成协议，双方均有权向甲方所在地有管辖权的法院提起诉讼。</w:t>
      </w:r>
      <w:bookmarkEnd w:id="18"/>
    </w:p>
    <w:bookmarkEnd w:id="17"/>
    <w:p w14:paraId="715DD47E">
      <w:pPr>
        <w:widowControl/>
        <w:numPr>
          <w:ilvl w:val="0"/>
          <w:numId w:val="4"/>
        </w:numPr>
        <w:spacing w:line="360" w:lineRule="auto"/>
        <w:rPr>
          <w:rFonts w:hint="eastAsia" w:ascii="宋体" w:hAnsi="宋体" w:cs="宋体"/>
          <w:color w:val="000000"/>
          <w:szCs w:val="21"/>
        </w:rPr>
      </w:pPr>
      <w:r>
        <w:rPr>
          <w:rFonts w:hint="eastAsia" w:ascii="宋体" w:hAnsi="宋体" w:cs="宋体"/>
          <w:color w:val="000000"/>
          <w:szCs w:val="21"/>
        </w:rPr>
        <w:t>本条约定的知识产权条款不因基础法律关系的变更、解除、终止等发生改变，乙方应按照本条款履行相应的义务。</w:t>
      </w:r>
    </w:p>
    <w:p w14:paraId="5DABF52B">
      <w:pPr>
        <w:spacing w:line="360" w:lineRule="auto"/>
        <w:ind w:firstLine="420" w:firstLineChars="200"/>
        <w:rPr>
          <w:rFonts w:hint="eastAsia" w:ascii="宋体" w:hAnsi="宋体" w:cs="宋体"/>
          <w:color w:val="000000"/>
          <w:szCs w:val="21"/>
        </w:rPr>
      </w:pPr>
    </w:p>
    <w:bookmarkEnd w:id="10"/>
    <w:p w14:paraId="2534D256">
      <w:pPr>
        <w:numPr>
          <w:ilvl w:val="0"/>
          <w:numId w:val="3"/>
        </w:numPr>
        <w:spacing w:line="360" w:lineRule="auto"/>
        <w:rPr>
          <w:rFonts w:hint="eastAsia" w:ascii="宋体" w:hAnsi="宋体" w:cs="宋体"/>
          <w:b/>
          <w:szCs w:val="21"/>
        </w:rPr>
      </w:pPr>
      <w:r>
        <w:rPr>
          <w:rFonts w:hint="eastAsia" w:ascii="宋体" w:hAnsi="宋体" w:cs="宋体"/>
          <w:b/>
          <w:szCs w:val="21"/>
        </w:rPr>
        <w:t>双方协商约定的其他内容</w:t>
      </w:r>
    </w:p>
    <w:p w14:paraId="2E67C779">
      <w:pPr>
        <w:widowControl/>
        <w:numPr>
          <w:ilvl w:val="0"/>
          <w:numId w:val="4"/>
        </w:numPr>
        <w:spacing w:line="360" w:lineRule="auto"/>
        <w:rPr>
          <w:rFonts w:hint="eastAsia" w:ascii="宋体" w:hAnsi="宋体" w:cs="宋体"/>
          <w:color w:val="000000"/>
          <w:szCs w:val="21"/>
        </w:rPr>
      </w:pPr>
      <w:r>
        <w:rPr>
          <w:rFonts w:hint="eastAsia" w:ascii="宋体" w:hAnsi="宋体" w:cs="宋体"/>
          <w:color w:val="000000"/>
          <w:szCs w:val="21"/>
        </w:rPr>
        <w:t xml:space="preserve">乙方实际工作单位（地点）和劳动关系所在单位（地点）不一致时（视为后者借调到前者进行工作），乙方同时适用实际工作单位（地点）和劳动关系所在单位（地点）的规章制度和决定，两者有冲突的，优先适用前者。 </w:t>
      </w:r>
    </w:p>
    <w:p w14:paraId="08E7D28C">
      <w:pPr>
        <w:widowControl/>
        <w:numPr>
          <w:ilvl w:val="0"/>
          <w:numId w:val="4"/>
        </w:numPr>
        <w:spacing w:line="360" w:lineRule="auto"/>
        <w:rPr>
          <w:rFonts w:hint="eastAsia" w:ascii="宋体" w:hAnsi="宋体" w:cs="宋体"/>
          <w:color w:val="000000"/>
          <w:szCs w:val="21"/>
        </w:rPr>
      </w:pPr>
      <w:r>
        <w:rPr>
          <w:rFonts w:hint="eastAsia" w:ascii="宋体" w:hAnsi="宋体" w:cs="宋体"/>
          <w:color w:val="000000"/>
          <w:szCs w:val="21"/>
        </w:rPr>
        <w:t xml:space="preserve">乙方在合同期内，属其岗位职务行为或主要利用甲方的物质技术条件所产生的专利、版权和其他知识产权归甲方所有，乙方无权进行商业性开发。 </w:t>
      </w:r>
    </w:p>
    <w:p w14:paraId="035A0C50">
      <w:pPr>
        <w:widowControl/>
        <w:numPr>
          <w:ilvl w:val="0"/>
          <w:numId w:val="4"/>
        </w:numPr>
        <w:spacing w:line="360" w:lineRule="auto"/>
        <w:rPr>
          <w:rFonts w:hint="eastAsia" w:ascii="宋体" w:hAnsi="宋体" w:cs="宋体"/>
          <w:color w:val="000000"/>
          <w:szCs w:val="21"/>
        </w:rPr>
      </w:pPr>
      <w:r>
        <w:rPr>
          <w:rFonts w:hint="eastAsia" w:ascii="宋体" w:hAnsi="宋体" w:cs="宋体"/>
          <w:color w:val="000000"/>
          <w:szCs w:val="21"/>
        </w:rPr>
        <w:t xml:space="preserve">双方签订本合同后，乙方不得在合同期内再受聘其他任何单位从事与甲方相同或类似或有竞争冲突的业务。 </w:t>
      </w:r>
    </w:p>
    <w:p w14:paraId="0F49E510">
      <w:pPr>
        <w:widowControl/>
        <w:numPr>
          <w:ilvl w:val="0"/>
          <w:numId w:val="4"/>
        </w:numPr>
        <w:spacing w:line="360" w:lineRule="auto"/>
        <w:rPr>
          <w:rFonts w:hint="eastAsia" w:ascii="宋体" w:hAnsi="宋体" w:cs="宋体"/>
          <w:color w:val="000000"/>
          <w:szCs w:val="21"/>
        </w:rPr>
      </w:pPr>
      <w:r>
        <w:rPr>
          <w:rFonts w:hint="eastAsia" w:ascii="宋体" w:hAnsi="宋体" w:cs="宋体"/>
          <w:color w:val="000000"/>
          <w:szCs w:val="21"/>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3944F7E0">
      <w:pPr>
        <w:widowControl/>
        <w:numPr>
          <w:ilvl w:val="0"/>
          <w:numId w:val="4"/>
        </w:numPr>
        <w:spacing w:line="360" w:lineRule="auto"/>
        <w:rPr>
          <w:rFonts w:hint="eastAsia" w:ascii="宋体" w:hAnsi="宋体" w:cs="宋体"/>
          <w:color w:val="000000"/>
          <w:szCs w:val="21"/>
        </w:rPr>
      </w:pPr>
      <w:r>
        <w:rPr>
          <w:rFonts w:hint="eastAsia" w:ascii="宋体" w:hAnsi="宋体" w:cs="宋体"/>
          <w:color w:val="000000"/>
          <w:szCs w:val="21"/>
        </w:rPr>
        <w:t>凡由甲方出资对乙方进行的专项培训，两年内乙方不得主动提出离职。双方另行签订《培训协议》，培训协议作为本合同附件存在，培训服务期限大于劳动合同期限，甲方有权变更劳动合同至培训服务期限止。因乙方原因而提前解除劳动合同，乙方应按一定比例赔偿甲方的培训费用（包括培训费、差旅费）。具体比例为：培训结束后前一年为100%，后续每月递减8%，直至两年后为零。</w:t>
      </w:r>
    </w:p>
    <w:p w14:paraId="382ACAD7">
      <w:pPr>
        <w:widowControl/>
        <w:numPr>
          <w:ilvl w:val="0"/>
          <w:numId w:val="4"/>
        </w:numPr>
        <w:spacing w:line="360" w:lineRule="auto"/>
        <w:rPr>
          <w:rFonts w:hint="eastAsia" w:ascii="宋体" w:hAnsi="宋体" w:cs="宋体"/>
          <w:color w:val="000000"/>
          <w:szCs w:val="21"/>
        </w:rPr>
      </w:pPr>
      <w:r>
        <w:rPr>
          <w:rFonts w:hint="eastAsia" w:ascii="宋体" w:hAnsi="宋体" w:cs="宋体"/>
          <w:color w:val="000000"/>
          <w:szCs w:val="21"/>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6C39B36">
      <w:pPr>
        <w:widowControl/>
        <w:numPr>
          <w:ilvl w:val="0"/>
          <w:numId w:val="4"/>
        </w:numPr>
        <w:spacing w:line="360" w:lineRule="auto"/>
        <w:rPr>
          <w:rFonts w:hint="eastAsia" w:ascii="宋体" w:hAnsi="宋体" w:cs="宋体"/>
          <w:color w:val="000000"/>
          <w:szCs w:val="21"/>
        </w:rPr>
      </w:pPr>
      <w:r>
        <w:rPr>
          <w:rFonts w:hint="eastAsia" w:ascii="宋体" w:hAnsi="宋体" w:cs="宋体"/>
          <w:color w:val="000000"/>
          <w:szCs w:val="21"/>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1CC59D32">
      <w:pPr>
        <w:widowControl/>
        <w:numPr>
          <w:ilvl w:val="0"/>
          <w:numId w:val="4"/>
        </w:numPr>
        <w:spacing w:line="360" w:lineRule="auto"/>
        <w:rPr>
          <w:rFonts w:hint="eastAsia" w:ascii="宋体" w:hAnsi="宋体" w:cs="宋体"/>
          <w:color w:val="000000"/>
          <w:szCs w:val="21"/>
        </w:rPr>
      </w:pPr>
      <w:r>
        <w:rPr>
          <w:rFonts w:hint="eastAsia" w:ascii="宋体" w:hAnsi="宋体" w:cs="宋体"/>
          <w:color w:val="000000"/>
          <w:szCs w:val="21"/>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38DA5E57">
      <w:pPr>
        <w:widowControl/>
        <w:numPr>
          <w:ilvl w:val="0"/>
          <w:numId w:val="4"/>
        </w:numPr>
        <w:spacing w:line="360" w:lineRule="auto"/>
        <w:rPr>
          <w:rFonts w:hint="eastAsia" w:ascii="宋体" w:hAnsi="宋体" w:cs="宋体"/>
          <w:color w:val="000000"/>
          <w:szCs w:val="21"/>
        </w:rPr>
      </w:pPr>
      <w:r>
        <w:rPr>
          <w:rFonts w:hint="eastAsia" w:ascii="宋体" w:hAnsi="宋体" w:cs="宋体"/>
          <w:color w:val="000000"/>
          <w:szCs w:val="21"/>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p>
    <w:p w14:paraId="6B9C8C5C">
      <w:pPr>
        <w:widowControl/>
        <w:numPr>
          <w:ilvl w:val="0"/>
          <w:numId w:val="4"/>
        </w:numPr>
        <w:spacing w:line="360" w:lineRule="auto"/>
        <w:rPr>
          <w:rFonts w:hint="eastAsia" w:ascii="宋体" w:hAnsi="宋体" w:cs="宋体"/>
          <w:color w:val="000000"/>
          <w:szCs w:val="21"/>
        </w:rPr>
      </w:pPr>
      <w:r>
        <w:rPr>
          <w:rFonts w:hint="eastAsia" w:ascii="宋体" w:hAnsi="宋体" w:cs="宋体"/>
          <w:color w:val="000000"/>
          <w:szCs w:val="21"/>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26F61370">
      <w:pPr>
        <w:widowControl/>
        <w:numPr>
          <w:ilvl w:val="0"/>
          <w:numId w:val="4"/>
        </w:numPr>
        <w:spacing w:line="360" w:lineRule="auto"/>
        <w:rPr>
          <w:rFonts w:hint="eastAsia" w:ascii="宋体" w:hAnsi="宋体" w:cs="宋体"/>
          <w:color w:val="000000"/>
          <w:szCs w:val="21"/>
        </w:rPr>
      </w:pPr>
      <w:r>
        <w:rPr>
          <w:rFonts w:hint="eastAsia" w:ascii="宋体" w:hAnsi="宋体" w:cs="宋体"/>
          <w:color w:val="000000"/>
          <w:szCs w:val="21"/>
        </w:rPr>
        <w:t>本合同中约定的须由乙方承担的违约金、赔偿金或经济损失，乙方同意在其工资中予以扣除，不足部分由乙方另行支付。</w:t>
      </w:r>
    </w:p>
    <w:p w14:paraId="2245A48B">
      <w:pPr>
        <w:widowControl/>
        <w:numPr>
          <w:ilvl w:val="0"/>
          <w:numId w:val="4"/>
        </w:numPr>
        <w:spacing w:line="360" w:lineRule="auto"/>
        <w:rPr>
          <w:rFonts w:hint="eastAsia" w:ascii="宋体" w:hAnsi="宋体" w:cs="宋体"/>
          <w:color w:val="000000"/>
          <w:szCs w:val="21"/>
        </w:rPr>
      </w:pPr>
      <w:r>
        <w:rPr>
          <w:rFonts w:hint="eastAsia" w:ascii="宋体" w:hAnsi="宋体" w:cs="宋体"/>
          <w:color w:val="000000"/>
          <w:szCs w:val="21"/>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10A1D3CB">
      <w:pPr>
        <w:widowControl/>
        <w:numPr>
          <w:ilvl w:val="0"/>
          <w:numId w:val="4"/>
        </w:numPr>
        <w:spacing w:line="360" w:lineRule="auto"/>
        <w:rPr>
          <w:rFonts w:hint="eastAsia" w:ascii="宋体" w:hAnsi="宋体" w:cs="宋体"/>
          <w:color w:val="000000"/>
          <w:szCs w:val="21"/>
        </w:rPr>
      </w:pPr>
      <w:r>
        <w:rPr>
          <w:rFonts w:hint="eastAsia" w:ascii="宋体" w:hAnsi="宋体" w:cs="宋体"/>
          <w:color w:val="000000"/>
          <w:szCs w:val="21"/>
        </w:rPr>
        <w:t>乙方的特别承诺：</w:t>
      </w:r>
    </w:p>
    <w:p w14:paraId="02342ED6">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415E1DC9">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 xml:space="preserve">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 </w:t>
      </w:r>
    </w:p>
    <w:p w14:paraId="670C4433">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12C0E207">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乙方入职登记表所填报的学历、住址、联系方式、邮箱等个人信息发生变更时，应及时通知甲方；乙方如未及时通知甲方，则甲方仍以原记载信息为准。</w:t>
      </w:r>
    </w:p>
    <w:p w14:paraId="0702EF1B">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在签订本合同之前，乙方已经详细了解并接受甲方关于员工管理的各项规章制度，已阅读并同意此劳动合同书相关附件所约定的内容；</w:t>
      </w:r>
    </w:p>
    <w:p w14:paraId="0609F02E">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本合同双方经协商后签订，员工在收到劳动合同文本七个工作日内不能协商一致仍未签订的，双方即日终止劳动关系。</w:t>
      </w:r>
    </w:p>
    <w:p w14:paraId="1AE3CF2A">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在以下任意情形下，乙方应当赔偿给甲方造成的损失：</w:t>
      </w:r>
    </w:p>
    <w:p w14:paraId="3DCC0563">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因乙方过错致使劳动合同被确认无效，给甲方造成损害的；</w:t>
      </w:r>
    </w:p>
    <w:p w14:paraId="67141801">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因乙方过错致使甲方单方解除劳动合同，给甲方造成损害的；</w:t>
      </w:r>
    </w:p>
    <w:p w14:paraId="133F7B48">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因乙方隐瞒与其他用人单位尚未解除或终止劳动关系的实情，致使甲方对该用人单位承担责任的，甲方可就其损失向乙方追偿；</w:t>
      </w:r>
    </w:p>
    <w:p w14:paraId="28249982">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乙方离职时，应当归还而没有归还的备用金、借款及非易耗办公用品，未予归还的应等价赔偿；</w:t>
      </w:r>
    </w:p>
    <w:p w14:paraId="1C68D115">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乙方违反专用信息保护或竞业禁止的约定给甲方造成的损失；</w:t>
      </w:r>
    </w:p>
    <w:p w14:paraId="4381F076">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根据法律、行政或地方法规，甲方规章制度及双方约定，乙方应赔偿的其他损失。</w:t>
      </w:r>
    </w:p>
    <w:p w14:paraId="51552CC5">
      <w:pPr>
        <w:widowControl/>
        <w:numPr>
          <w:ilvl w:val="0"/>
          <w:numId w:val="4"/>
        </w:numPr>
        <w:spacing w:line="360" w:lineRule="auto"/>
        <w:rPr>
          <w:rFonts w:hint="eastAsia" w:ascii="宋体" w:hAnsi="宋体" w:cs="宋体"/>
          <w:color w:val="000000"/>
          <w:szCs w:val="21"/>
        </w:rPr>
      </w:pPr>
      <w:r>
        <w:rPr>
          <w:rFonts w:hint="eastAsia" w:ascii="宋体" w:hAnsi="宋体" w:cs="宋体"/>
          <w:color w:val="000000"/>
          <w:szCs w:val="21"/>
        </w:rPr>
        <w:t>甲方已将有关乙方工作内容、工作条件、工作地点、职业危害、安全生产状况、劳动报酬，以及乙方要求了解的其他情况，向乙方口头告知。乙方在本合同书上签字或盖章，视同已接受甲方告知的上述情况。</w:t>
      </w:r>
    </w:p>
    <w:p w14:paraId="46F048E4">
      <w:pPr>
        <w:spacing w:line="360" w:lineRule="auto"/>
        <w:ind w:firstLine="420" w:firstLineChars="200"/>
        <w:rPr>
          <w:rFonts w:hint="eastAsia" w:ascii="宋体" w:hAnsi="宋体" w:cs="宋体"/>
          <w:color w:val="000000"/>
          <w:szCs w:val="21"/>
        </w:rPr>
      </w:pPr>
    </w:p>
    <w:p w14:paraId="557CDC11">
      <w:pPr>
        <w:numPr>
          <w:ilvl w:val="0"/>
          <w:numId w:val="3"/>
        </w:numPr>
        <w:spacing w:line="360" w:lineRule="auto"/>
        <w:rPr>
          <w:rFonts w:hint="eastAsia" w:ascii="宋体" w:hAnsi="宋体" w:cs="宋体"/>
          <w:b/>
          <w:szCs w:val="21"/>
        </w:rPr>
      </w:pPr>
      <w:r>
        <w:rPr>
          <w:rFonts w:hint="eastAsia" w:ascii="宋体" w:hAnsi="宋体" w:cs="宋体"/>
          <w:b/>
          <w:szCs w:val="21"/>
        </w:rPr>
        <w:t>其他事项</w:t>
      </w:r>
    </w:p>
    <w:p w14:paraId="1F8F7D27">
      <w:pPr>
        <w:widowControl/>
        <w:numPr>
          <w:ilvl w:val="0"/>
          <w:numId w:val="4"/>
        </w:numPr>
        <w:spacing w:line="360" w:lineRule="auto"/>
        <w:rPr>
          <w:rFonts w:hint="eastAsia" w:ascii="宋体" w:hAnsi="宋体" w:cs="宋体"/>
          <w:color w:val="000000"/>
          <w:szCs w:val="21"/>
        </w:rPr>
      </w:pPr>
      <w:r>
        <w:rPr>
          <w:rFonts w:hint="eastAsia" w:ascii="宋体" w:hAnsi="宋体" w:cs="宋体"/>
          <w:color w:val="000000"/>
          <w:szCs w:val="21"/>
        </w:rPr>
        <w:t>本合同在履行中发生争议，任何一方均可向企业劳动争议调解委员会申请调解，也可向劳动争议仲裁委员会申请仲裁。</w:t>
      </w:r>
    </w:p>
    <w:p w14:paraId="5A3BAD26">
      <w:pPr>
        <w:widowControl/>
        <w:numPr>
          <w:ilvl w:val="0"/>
          <w:numId w:val="4"/>
        </w:numPr>
        <w:spacing w:line="360" w:lineRule="auto"/>
        <w:rPr>
          <w:rFonts w:hint="eastAsia" w:ascii="宋体" w:hAnsi="宋体" w:cs="宋体"/>
          <w:color w:val="000000"/>
          <w:szCs w:val="21"/>
        </w:rPr>
      </w:pPr>
      <w:r>
        <w:rPr>
          <w:rFonts w:hint="eastAsia" w:ascii="宋体" w:hAnsi="宋体" w:cs="宋体"/>
          <w:color w:val="000000"/>
          <w:szCs w:val="21"/>
        </w:rPr>
        <w:t>本合同未尽事项，按国家有关法律法规执行。</w:t>
      </w:r>
    </w:p>
    <w:p w14:paraId="0849B778">
      <w:pPr>
        <w:widowControl/>
        <w:numPr>
          <w:ilvl w:val="0"/>
          <w:numId w:val="4"/>
        </w:numPr>
        <w:spacing w:line="360" w:lineRule="auto"/>
        <w:rPr>
          <w:rFonts w:hint="eastAsia" w:ascii="宋体" w:hAnsi="宋体" w:cs="宋体"/>
          <w:color w:val="000000"/>
          <w:szCs w:val="21"/>
        </w:rPr>
      </w:pPr>
      <w:r>
        <w:rPr>
          <w:rFonts w:hint="eastAsia" w:ascii="宋体" w:hAnsi="宋体" w:cs="宋体"/>
          <w:color w:val="000000"/>
          <w:szCs w:val="21"/>
        </w:rPr>
        <w:t>本合同条款如与今后国家颁布的法律法规相抵触时，以国家新的法律法规为准。</w:t>
      </w:r>
    </w:p>
    <w:p w14:paraId="630A7196">
      <w:pPr>
        <w:widowControl/>
        <w:numPr>
          <w:ilvl w:val="0"/>
          <w:numId w:val="4"/>
        </w:numPr>
        <w:spacing w:line="360" w:lineRule="auto"/>
        <w:rPr>
          <w:rFonts w:hint="eastAsia" w:ascii="宋体" w:hAnsi="宋体" w:cs="宋体"/>
          <w:color w:val="000000"/>
          <w:szCs w:val="21"/>
        </w:rPr>
      </w:pPr>
      <w:r>
        <w:rPr>
          <w:rFonts w:hint="eastAsia" w:ascii="宋体" w:hAnsi="宋体" w:cs="宋体"/>
          <w:color w:val="000000"/>
          <w:szCs w:val="21"/>
        </w:rPr>
        <w:t>本合同一式两份，甲乙双方各执一份。</w:t>
      </w:r>
    </w:p>
    <w:p w14:paraId="15E7C0D6">
      <w:pPr>
        <w:widowControl/>
        <w:numPr>
          <w:ilvl w:val="0"/>
          <w:numId w:val="4"/>
        </w:numPr>
        <w:spacing w:line="360" w:lineRule="auto"/>
        <w:rPr>
          <w:rFonts w:hint="eastAsia" w:ascii="宋体" w:hAnsi="宋体" w:cs="宋体"/>
          <w:color w:val="000000"/>
          <w:szCs w:val="21"/>
        </w:rPr>
      </w:pPr>
      <w:r>
        <w:rPr>
          <w:rFonts w:hint="eastAsia" w:ascii="宋体" w:hAnsi="宋体" w:cs="宋体"/>
          <w:color w:val="000000"/>
          <w:szCs w:val="21"/>
        </w:rPr>
        <w:t>本合同除签名盖章外，其余均为打印文档，涂改无效。</w:t>
      </w:r>
    </w:p>
    <w:p w14:paraId="2E4AADE2">
      <w:pPr>
        <w:spacing w:line="360" w:lineRule="auto"/>
        <w:ind w:firstLine="420" w:firstLineChars="200"/>
        <w:rPr>
          <w:rFonts w:hint="eastAsia" w:ascii="宋体" w:hAnsi="宋体" w:cs="宋体"/>
          <w:szCs w:val="21"/>
        </w:rPr>
      </w:pPr>
    </w:p>
    <w:p w14:paraId="3ED3978A">
      <w:pPr>
        <w:spacing w:line="360" w:lineRule="auto"/>
        <w:ind w:firstLine="420" w:firstLineChars="200"/>
        <w:rPr>
          <w:rFonts w:hint="eastAsia" w:ascii="宋体" w:hAnsi="宋体" w:cs="宋体"/>
          <w:szCs w:val="21"/>
        </w:rPr>
      </w:pPr>
      <w:r>
        <w:rPr>
          <w:rFonts w:hint="eastAsia" w:ascii="宋体" w:hAnsi="宋体" w:cs="宋体"/>
          <w:szCs w:val="21"/>
        </w:rPr>
        <w:t xml:space="preserve">                                            </w:t>
      </w:r>
    </w:p>
    <w:p w14:paraId="5F5DA672">
      <w:pPr>
        <w:spacing w:line="520" w:lineRule="exact"/>
        <w:rPr>
          <w:rFonts w:hint="eastAsia" w:ascii="宋体" w:hAnsi="宋体" w:cs="宋体"/>
          <w:b/>
          <w:bCs/>
          <w:color w:val="000000"/>
          <w:szCs w:val="21"/>
        </w:rPr>
      </w:pPr>
      <w:r>
        <w:rPr>
          <w:rFonts w:hint="eastAsia" w:ascii="宋体" w:hAnsi="宋体" w:cs="宋体"/>
          <w:b/>
          <w:bCs/>
          <w:color w:val="000000"/>
          <w:szCs w:val="21"/>
        </w:rPr>
        <w:t xml:space="preserve">甲方(盖章)：                                      乙方(签名)： </w:t>
      </w:r>
    </w:p>
    <w:p w14:paraId="5DEB9175">
      <w:pPr>
        <w:spacing w:line="520" w:lineRule="exact"/>
        <w:ind w:firstLine="422" w:firstLineChars="200"/>
        <w:rPr>
          <w:rFonts w:hint="eastAsia" w:ascii="宋体" w:hAnsi="宋体" w:cs="宋体"/>
          <w:b/>
          <w:bCs/>
          <w:color w:val="000000"/>
          <w:szCs w:val="21"/>
        </w:rPr>
      </w:pPr>
    </w:p>
    <w:p w14:paraId="56A7CBC5">
      <w:pPr>
        <w:spacing w:line="520" w:lineRule="exact"/>
        <w:jc w:val="left"/>
        <w:rPr>
          <w:rFonts w:hint="eastAsia" w:ascii="宋体" w:hAnsi="宋体" w:cs="宋体"/>
          <w:b/>
          <w:bCs/>
          <w:color w:val="000000"/>
          <w:szCs w:val="21"/>
        </w:rPr>
      </w:pPr>
      <w:r>
        <w:rPr>
          <w:rFonts w:hint="eastAsia" w:ascii="宋体" w:hAnsi="宋体" w:cs="宋体"/>
          <w:b/>
          <w:bCs/>
          <w:color w:val="000000"/>
          <w:szCs w:val="21"/>
        </w:rPr>
        <w:t>合同订立日期：2026年</w:t>
      </w:r>
      <w:r>
        <w:rPr>
          <w:rFonts w:hint="eastAsia" w:ascii="宋体" w:hAnsi="宋体" w:cs="宋体"/>
          <w:b/>
          <w:bCs/>
          <w:color w:val="000000"/>
          <w:szCs w:val="21"/>
          <w:lang w:val="en-US" w:eastAsia="zh-CN"/>
        </w:rPr>
        <w:t>9</w:t>
      </w:r>
      <w:r>
        <w:rPr>
          <w:rFonts w:hint="eastAsia" w:ascii="宋体" w:hAnsi="宋体" w:cs="宋体"/>
          <w:b/>
          <w:bCs/>
          <w:color w:val="000000"/>
          <w:szCs w:val="21"/>
        </w:rPr>
        <w:t xml:space="preserve"> 月</w:t>
      </w:r>
      <w:r>
        <w:rPr>
          <w:rFonts w:hint="eastAsia" w:ascii="宋体" w:hAnsi="宋体" w:cs="宋体"/>
          <w:b/>
          <w:bCs/>
          <w:color w:val="000000"/>
          <w:szCs w:val="21"/>
          <w:lang w:val="en-US" w:eastAsia="zh-CN"/>
        </w:rPr>
        <w:t>1</w:t>
      </w:r>
      <w:r>
        <w:rPr>
          <w:rFonts w:hint="eastAsia" w:ascii="宋体" w:hAnsi="宋体" w:cs="宋体"/>
          <w:b/>
          <w:bCs/>
          <w:color w:val="000000"/>
          <w:szCs w:val="21"/>
        </w:rPr>
        <w:t xml:space="preserve">日                   合同订立日期：2026 年 </w:t>
      </w:r>
      <w:r>
        <w:rPr>
          <w:rFonts w:hint="eastAsia" w:ascii="宋体" w:hAnsi="宋体" w:cs="宋体"/>
          <w:b/>
          <w:bCs/>
          <w:color w:val="000000"/>
          <w:szCs w:val="21"/>
          <w:lang w:val="en-US" w:eastAsia="zh-CN"/>
        </w:rPr>
        <w:t>9</w:t>
      </w:r>
      <w:r>
        <w:rPr>
          <w:rFonts w:hint="eastAsia" w:ascii="宋体" w:hAnsi="宋体" w:cs="宋体"/>
          <w:b/>
          <w:bCs/>
          <w:color w:val="000000"/>
          <w:szCs w:val="21"/>
        </w:rPr>
        <w:t xml:space="preserve"> 月 </w:t>
      </w:r>
      <w:r>
        <w:rPr>
          <w:rFonts w:hint="eastAsia" w:ascii="宋体" w:hAnsi="宋体" w:cs="宋体"/>
          <w:b/>
          <w:bCs/>
          <w:color w:val="000000"/>
          <w:szCs w:val="21"/>
          <w:lang w:val="en-US" w:eastAsia="zh-CN"/>
        </w:rPr>
        <w:t>1</w:t>
      </w:r>
      <w:r>
        <w:rPr>
          <w:rFonts w:hint="eastAsia" w:ascii="宋体" w:hAnsi="宋体" w:cs="宋体"/>
          <w:b/>
          <w:bCs/>
          <w:color w:val="000000"/>
          <w:szCs w:val="21"/>
        </w:rPr>
        <w:t>日</w:t>
      </w:r>
    </w:p>
    <w:p w14:paraId="7D86A3A4">
      <w:pPr>
        <w:spacing w:line="520" w:lineRule="exact"/>
        <w:ind w:firstLine="422" w:firstLineChars="200"/>
        <w:rPr>
          <w:rFonts w:hint="eastAsia" w:ascii="宋体" w:hAnsi="宋体" w:cs="宋体"/>
          <w:b/>
          <w:bCs/>
          <w:color w:val="000000"/>
          <w:szCs w:val="21"/>
        </w:rPr>
      </w:pPr>
    </w:p>
    <w:p w14:paraId="50B94DD7">
      <w:pPr>
        <w:rPr>
          <w:rFonts w:hint="eastAsia" w:ascii="宋体" w:hAnsi="宋体" w:cs="宋体"/>
          <w:b/>
          <w:bCs/>
          <w:szCs w:val="21"/>
        </w:rPr>
      </w:pPr>
      <w:r>
        <w:rPr>
          <w:rFonts w:hint="eastAsia" w:ascii="宋体" w:hAnsi="宋体" w:cs="宋体"/>
          <w:b/>
          <w:bCs/>
          <w:szCs w:val="21"/>
          <w:u w:val="dash"/>
        </w:rPr>
        <w:t xml:space="preserve">                                                                                     </w:t>
      </w:r>
      <w:r>
        <w:rPr>
          <w:rFonts w:hint="eastAsia" w:ascii="宋体" w:hAnsi="宋体" w:cs="宋体"/>
          <w:b/>
          <w:bCs/>
          <w:szCs w:val="21"/>
        </w:rPr>
        <w:t xml:space="preserve"> </w:t>
      </w:r>
    </w:p>
    <w:p w14:paraId="6558B0FE">
      <w:pPr>
        <w:rPr>
          <w:rFonts w:hint="eastAsia" w:ascii="宋体" w:hAnsi="宋体" w:cs="宋体"/>
          <w:b/>
          <w:bCs/>
          <w:szCs w:val="21"/>
        </w:rPr>
      </w:pPr>
    </w:p>
    <w:p w14:paraId="3DD3A947">
      <w:pPr>
        <w:rPr>
          <w:rFonts w:hint="eastAsia" w:ascii="宋体" w:hAnsi="宋体" w:cs="宋体"/>
          <w:b/>
          <w:bCs/>
          <w:szCs w:val="21"/>
        </w:rPr>
      </w:pPr>
      <w:r>
        <w:rPr>
          <w:rFonts w:hint="eastAsia" w:ascii="宋体" w:hAnsi="宋体" w:cs="宋体"/>
          <w:b/>
          <w:bCs/>
          <w:szCs w:val="21"/>
        </w:rPr>
        <w:t xml:space="preserve"> 本合同书壹份已交乙方</w:t>
      </w:r>
    </w:p>
    <w:p w14:paraId="2CFA0424">
      <w:pPr>
        <w:jc w:val="left"/>
        <w:rPr>
          <w:rFonts w:hint="eastAsia" w:ascii="宋体" w:hAnsi="宋体" w:cs="宋体"/>
          <w:b/>
          <w:bCs/>
          <w:szCs w:val="21"/>
        </w:rPr>
      </w:pPr>
      <w:r>
        <w:rPr>
          <w:rFonts w:hint="eastAsia" w:ascii="宋体" w:hAnsi="宋体" w:cs="宋体"/>
          <w:b/>
          <w:bCs/>
          <w:szCs w:val="21"/>
        </w:rPr>
        <w:t xml:space="preserve">   </w:t>
      </w:r>
    </w:p>
    <w:p w14:paraId="31D1CC3F">
      <w:pPr>
        <w:ind w:firstLine="422" w:firstLineChars="200"/>
        <w:jc w:val="left"/>
        <w:rPr>
          <w:rFonts w:hint="eastAsia" w:ascii="宋体" w:hAnsi="宋体" w:cs="宋体"/>
          <w:b/>
          <w:bCs/>
          <w:szCs w:val="21"/>
        </w:rPr>
      </w:pPr>
      <w:r>
        <w:rPr>
          <w:rFonts w:hint="eastAsia" w:ascii="宋体" w:hAnsi="宋体" w:cs="宋体"/>
          <w:b/>
          <w:bCs/>
          <w:color w:val="000000"/>
          <w:szCs w:val="21"/>
        </w:rPr>
        <w:t xml:space="preserve"> 乙方(签名)：                             签收时间：2026   年 </w:t>
      </w:r>
      <w:r>
        <w:rPr>
          <w:rFonts w:hint="eastAsia" w:ascii="宋体" w:hAnsi="宋体" w:cs="宋体"/>
          <w:b/>
          <w:bCs/>
          <w:color w:val="000000"/>
          <w:szCs w:val="21"/>
          <w:lang w:val="en-US" w:eastAsia="zh-CN"/>
        </w:rPr>
        <w:t>9</w:t>
      </w:r>
      <w:r>
        <w:rPr>
          <w:rFonts w:hint="eastAsia" w:ascii="宋体" w:hAnsi="宋体" w:cs="宋体"/>
          <w:b/>
          <w:bCs/>
          <w:color w:val="000000"/>
          <w:szCs w:val="21"/>
        </w:rPr>
        <w:t xml:space="preserve">月 </w:t>
      </w:r>
      <w:r>
        <w:rPr>
          <w:rFonts w:hint="eastAsia" w:ascii="宋体" w:hAnsi="宋体" w:cs="宋体"/>
          <w:b/>
          <w:bCs/>
          <w:color w:val="000000"/>
          <w:szCs w:val="21"/>
          <w:lang w:val="en-US" w:eastAsia="zh-CN"/>
        </w:rPr>
        <w:t>1</w:t>
      </w:r>
      <w:r>
        <w:rPr>
          <w:rFonts w:hint="eastAsia" w:ascii="宋体" w:hAnsi="宋体" w:cs="宋体"/>
          <w:b/>
          <w:bCs/>
          <w:color w:val="000000"/>
          <w:szCs w:val="21"/>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81134">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244CB20B">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A9164">
    <w:pPr>
      <w:pStyle w:val="8"/>
      <w:pBdr>
        <w:bottom w:val="none" w:color="auto" w:sz="0" w:space="0"/>
      </w:pBdr>
      <w:jc w:val="right"/>
    </w:pPr>
    <w:r>
      <w:rPr>
        <w:rFonts w:hint="eastAsia"/>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chineseCounting"/>
      <w:suff w:val="space"/>
      <w:lvlText w:val="（%1）"/>
      <w:lvlJc w:val="left"/>
      <w:rPr>
        <w:rFonts w:hint="eastAsia"/>
      </w:rPr>
    </w:lvl>
  </w:abstractNum>
  <w:abstractNum w:abstractNumId="1">
    <w:nsid w:val="00000001"/>
    <w:multiLevelType w:val="singleLevel"/>
    <w:tmpl w:val="00000001"/>
    <w:lvl w:ilvl="0" w:tentative="0">
      <w:start w:val="1"/>
      <w:numFmt w:val="chineseCounting"/>
      <w:suff w:val="nothing"/>
      <w:lvlText w:val="（%1）"/>
      <w:lvlJc w:val="left"/>
      <w:rPr>
        <w:rFonts w:hint="eastAsia"/>
      </w:rPr>
    </w:lvl>
  </w:abstractNum>
  <w:abstractNum w:abstractNumId="2">
    <w:nsid w:val="00000002"/>
    <w:multiLevelType w:val="singleLevel"/>
    <w:tmpl w:val="00000002"/>
    <w:lvl w:ilvl="0" w:tentative="0">
      <w:start w:val="13"/>
      <w:numFmt w:val="chineseCounting"/>
      <w:suff w:val="space"/>
      <w:lvlText w:val="第%1条"/>
      <w:lvlJc w:val="left"/>
      <w:pPr>
        <w:tabs>
          <w:tab w:val="left" w:pos="0"/>
        </w:tabs>
      </w:pPr>
      <w:rPr>
        <w:rFonts w:hint="eastAsia"/>
        <w:b/>
      </w:rPr>
    </w:lvl>
  </w:abstractNum>
  <w:abstractNum w:abstractNumId="3">
    <w:nsid w:val="00000003"/>
    <w:multiLevelType w:val="singleLevel"/>
    <w:tmpl w:val="00000003"/>
    <w:lvl w:ilvl="0" w:tentative="0">
      <w:start w:val="1"/>
      <w:numFmt w:val="chineseCounting"/>
      <w:suff w:val="space"/>
      <w:lvlText w:val="（%1）"/>
      <w:lvlJc w:val="left"/>
      <w:rPr>
        <w:rFonts w:hint="eastAsia"/>
      </w:rPr>
    </w:lvl>
  </w:abstractNum>
  <w:abstractNum w:abstractNumId="4">
    <w:nsid w:val="00000004"/>
    <w:multiLevelType w:val="singleLevel"/>
    <w:tmpl w:val="00000004"/>
    <w:lvl w:ilvl="0" w:tentative="0">
      <w:start w:val="1"/>
      <w:numFmt w:val="chineseCounting"/>
      <w:suff w:val="space"/>
      <w:lvlText w:val="（%1）"/>
      <w:lvlJc w:val="left"/>
      <w:rPr>
        <w:rFonts w:hint="eastAsia"/>
      </w:rPr>
    </w:lvl>
  </w:abstractNum>
  <w:abstractNum w:abstractNumId="5">
    <w:nsid w:val="00000005"/>
    <w:multiLevelType w:val="singleLevel"/>
    <w:tmpl w:val="00000005"/>
    <w:lvl w:ilvl="0" w:tentative="0">
      <w:start w:val="1"/>
      <w:numFmt w:val="chineseCounting"/>
      <w:suff w:val="space"/>
      <w:lvlText w:val="（%1）"/>
      <w:lvlJc w:val="left"/>
      <w:pPr>
        <w:ind w:left="-420"/>
      </w:pPr>
      <w:rPr>
        <w:rFonts w:hint="eastAsia"/>
      </w:rPr>
    </w:lvl>
  </w:abstractNum>
  <w:abstractNum w:abstractNumId="6">
    <w:nsid w:val="00000006"/>
    <w:multiLevelType w:val="singleLevel"/>
    <w:tmpl w:val="00000006"/>
    <w:lvl w:ilvl="0" w:tentative="0">
      <w:start w:val="1"/>
      <w:numFmt w:val="chineseCounting"/>
      <w:suff w:val="space"/>
      <w:lvlText w:val="（%1）"/>
      <w:lvlJc w:val="left"/>
      <w:pPr>
        <w:ind w:left="-420"/>
      </w:pPr>
      <w:rPr>
        <w:rFonts w:hint="eastAsia"/>
      </w:rPr>
    </w:lvl>
  </w:abstractNum>
  <w:abstractNum w:abstractNumId="7">
    <w:nsid w:val="00000007"/>
    <w:multiLevelType w:val="singleLevel"/>
    <w:tmpl w:val="00000007"/>
    <w:lvl w:ilvl="0" w:tentative="0">
      <w:start w:val="1"/>
      <w:numFmt w:val="chineseCounting"/>
      <w:suff w:val="space"/>
      <w:lvlText w:val="（%1）"/>
      <w:lvlJc w:val="left"/>
      <w:rPr>
        <w:rFonts w:hint="eastAsia"/>
      </w:rPr>
    </w:lvl>
  </w:abstractNum>
  <w:abstractNum w:abstractNumId="8">
    <w:nsid w:val="00000008"/>
    <w:multiLevelType w:val="singleLevel"/>
    <w:tmpl w:val="00000008"/>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7B0844"/>
    <w:rsid w:val="24317A01"/>
    <w:rsid w:val="5567225A"/>
    <w:rsid w:val="68757459"/>
    <w:rsid w:val="7B5D0D74"/>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3"/>
    <w:qFormat/>
    <w:uiPriority w:val="99"/>
    <w:pPr>
      <w:keepNext/>
      <w:keepLines/>
      <w:spacing w:before="340" w:after="330" w:line="578" w:lineRule="auto"/>
      <w:outlineLvl w:val="0"/>
    </w:pPr>
    <w:rPr>
      <w:b/>
      <w:bCs/>
      <w:kern w:val="44"/>
      <w:sz w:val="44"/>
      <w:szCs w:val="44"/>
    </w:rPr>
  </w:style>
  <w:style w:type="character" w:default="1" w:styleId="10">
    <w:name w:val="Default Paragraph Font"/>
    <w:qFormat/>
    <w:uiPriority w:val="1"/>
  </w:style>
  <w:style w:type="table" w:default="1" w:styleId="9">
    <w:name w:val="Normal Table"/>
    <w:qFormat/>
    <w:uiPriority w:val="99"/>
    <w:tblPr>
      <w:tblCellMar>
        <w:top w:w="0" w:type="dxa"/>
        <w:left w:w="108" w:type="dxa"/>
        <w:bottom w:w="0" w:type="dxa"/>
        <w:right w:w="108" w:type="dxa"/>
      </w:tblCellMar>
    </w:tblPr>
  </w:style>
  <w:style w:type="paragraph" w:styleId="3">
    <w:name w:val="annotation text"/>
    <w:basedOn w:val="1"/>
    <w:link w:val="19"/>
    <w:qFormat/>
    <w:uiPriority w:val="99"/>
    <w:pPr>
      <w:jc w:val="left"/>
    </w:pPr>
    <w:rPr>
      <w:rFonts w:ascii="Times New Roman" w:hAnsi="Times New Roman" w:eastAsia="仿宋_GB2312"/>
      <w:sz w:val="32"/>
      <w:szCs w:val="32"/>
    </w:rPr>
  </w:style>
  <w:style w:type="paragraph" w:styleId="4">
    <w:name w:val="Body Text Indent"/>
    <w:basedOn w:val="1"/>
    <w:link w:val="14"/>
    <w:qFormat/>
    <w:uiPriority w:val="99"/>
    <w:pPr>
      <w:spacing w:after="120"/>
      <w:ind w:left="420" w:leftChars="200"/>
    </w:pPr>
    <w:rPr>
      <w:rFonts w:ascii="Times New Roman" w:hAnsi="Times New Roman"/>
      <w:szCs w:val="21"/>
    </w:rPr>
  </w:style>
  <w:style w:type="paragraph" w:styleId="5">
    <w:name w:val="Body Text Indent 2"/>
    <w:basedOn w:val="1"/>
    <w:link w:val="20"/>
    <w:qFormat/>
    <w:uiPriority w:val="99"/>
    <w:pPr>
      <w:spacing w:after="120" w:line="480" w:lineRule="auto"/>
      <w:ind w:left="420" w:leftChars="200"/>
    </w:pPr>
  </w:style>
  <w:style w:type="paragraph" w:styleId="6">
    <w:name w:val="Balloon Text"/>
    <w:basedOn w:val="1"/>
    <w:link w:val="17"/>
    <w:qFormat/>
    <w:uiPriority w:val="99"/>
    <w:rPr>
      <w:sz w:val="18"/>
      <w:szCs w:val="18"/>
    </w:rPr>
  </w:style>
  <w:style w:type="paragraph" w:styleId="7">
    <w:name w:val="footer"/>
    <w:basedOn w:val="1"/>
    <w:link w:val="16"/>
    <w:qFormat/>
    <w:uiPriority w:val="99"/>
    <w:pPr>
      <w:tabs>
        <w:tab w:val="center" w:pos="4153"/>
        <w:tab w:val="right" w:pos="8306"/>
      </w:tabs>
      <w:snapToGrid w:val="0"/>
      <w:jc w:val="left"/>
    </w:pPr>
    <w:rPr>
      <w:sz w:val="18"/>
      <w:szCs w:val="18"/>
    </w:rPr>
  </w:style>
  <w:style w:type="paragraph" w:styleId="8">
    <w:name w:val="header"/>
    <w:basedOn w:val="1"/>
    <w:link w:val="15"/>
    <w:qFormat/>
    <w:uiPriority w:val="99"/>
    <w:pPr>
      <w:pBdr>
        <w:bottom w:val="single" w:color="auto" w:sz="6" w:space="1"/>
      </w:pBdr>
      <w:tabs>
        <w:tab w:val="center" w:pos="4153"/>
        <w:tab w:val="right" w:pos="8306"/>
      </w:tabs>
      <w:snapToGrid w:val="0"/>
      <w:jc w:val="center"/>
    </w:pPr>
    <w:rPr>
      <w:sz w:val="18"/>
      <w:szCs w:val="18"/>
    </w:rPr>
  </w:style>
  <w:style w:type="character" w:styleId="11">
    <w:name w:val="Hyperlink"/>
    <w:basedOn w:val="10"/>
    <w:qFormat/>
    <w:uiPriority w:val="99"/>
    <w:rPr>
      <w:color w:val="0000FF"/>
      <w:u w:val="single"/>
    </w:rPr>
  </w:style>
  <w:style w:type="character" w:styleId="12">
    <w:name w:val="annotation reference"/>
    <w:basedOn w:val="10"/>
    <w:qFormat/>
    <w:uiPriority w:val="99"/>
    <w:rPr>
      <w:sz w:val="21"/>
      <w:szCs w:val="21"/>
    </w:rPr>
  </w:style>
  <w:style w:type="character" w:customStyle="1" w:styleId="13">
    <w:name w:val="标题 1 字符"/>
    <w:link w:val="2"/>
    <w:qFormat/>
    <w:uiPriority w:val="99"/>
    <w:rPr>
      <w:rFonts w:ascii="Calibri" w:hAnsi="Calibri" w:eastAsia="宋体" w:cs="Times New Roman"/>
      <w:b/>
      <w:bCs/>
      <w:kern w:val="44"/>
      <w:sz w:val="44"/>
      <w:szCs w:val="44"/>
    </w:rPr>
  </w:style>
  <w:style w:type="character" w:customStyle="1" w:styleId="14">
    <w:name w:val="正文文本缩进 字符"/>
    <w:link w:val="4"/>
    <w:qFormat/>
    <w:uiPriority w:val="99"/>
    <w:rPr>
      <w:rFonts w:ascii="Times New Roman" w:hAnsi="Times New Roman" w:eastAsia="宋体" w:cs="Times New Roman"/>
      <w:szCs w:val="21"/>
    </w:rPr>
  </w:style>
  <w:style w:type="character" w:customStyle="1" w:styleId="15">
    <w:name w:val="页眉 字符"/>
    <w:link w:val="8"/>
    <w:qFormat/>
    <w:uiPriority w:val="99"/>
    <w:rPr>
      <w:rFonts w:ascii="Calibri" w:hAnsi="Calibri" w:eastAsia="宋体" w:cs="Times New Roman"/>
      <w:sz w:val="18"/>
      <w:szCs w:val="18"/>
    </w:rPr>
  </w:style>
  <w:style w:type="character" w:customStyle="1" w:styleId="16">
    <w:name w:val="页脚 字符"/>
    <w:link w:val="7"/>
    <w:qFormat/>
    <w:uiPriority w:val="99"/>
    <w:rPr>
      <w:rFonts w:ascii="Calibri" w:hAnsi="Calibri" w:eastAsia="宋体" w:cs="Times New Roman"/>
      <w:sz w:val="18"/>
      <w:szCs w:val="18"/>
    </w:rPr>
  </w:style>
  <w:style w:type="character" w:customStyle="1" w:styleId="17">
    <w:name w:val="批注框文本 字符"/>
    <w:link w:val="6"/>
    <w:qFormat/>
    <w:uiPriority w:val="99"/>
    <w:rPr>
      <w:rFonts w:ascii="Calibri" w:hAnsi="Calibri" w:eastAsia="宋体" w:cs="Times New Roman"/>
      <w:sz w:val="18"/>
      <w:szCs w:val="18"/>
    </w:rPr>
  </w:style>
  <w:style w:type="paragraph" w:customStyle="1" w:styleId="18">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9">
    <w:name w:val="批注文字 字符"/>
    <w:basedOn w:val="10"/>
    <w:link w:val="3"/>
    <w:qFormat/>
    <w:uiPriority w:val="99"/>
    <w:rPr>
      <w:rFonts w:ascii="Times New Roman" w:hAnsi="Times New Roman" w:eastAsia="仿宋_GB2312"/>
      <w:kern w:val="2"/>
      <w:sz w:val="32"/>
      <w:szCs w:val="32"/>
    </w:rPr>
  </w:style>
  <w:style w:type="character" w:customStyle="1" w:styleId="20">
    <w:name w:val="正文文本缩进 2 字符"/>
    <w:basedOn w:val="10"/>
    <w:link w:val="5"/>
    <w:qFormat/>
    <w:uiPriority w:val="99"/>
    <w:rPr>
      <w:kern w:val="2"/>
      <w:sz w:val="21"/>
      <w:szCs w:val="22"/>
    </w:rPr>
  </w:style>
  <w:style w:type="character" w:customStyle="1" w:styleId="21">
    <w:name w:val="Unresolved Mention"/>
    <w:basedOn w:val="10"/>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11</Pages>
  <Words>8376</Words>
  <Characters>8442</Characters>
  <Paragraphs>188</Paragraphs>
  <TotalTime>27</TotalTime>
  <ScaleCrop>false</ScaleCrop>
  <LinksUpToDate>false</LinksUpToDate>
  <CharactersWithSpaces>9534</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2024-10-09T03:18:00Z</dcterms:created>
  <dc:creator>Administrator</dc:creator>
  <cp:lastModifiedBy>PC</cp:lastModifiedBy>
  <cp:lastPrinted>2025-06-03T15:28:00Z</cp:lastPrinted>
  <dcterms:modified xsi:type="dcterms:W3CDTF">2026-09-02T06:16:15Z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2052-12.1.0.28488</vt:lpwstr>
  </property>
  <property fmtid="{D5CDD505-2E9C-101B-9397-08002B2CF9AE}" pid="3" name="ICV">
    <vt:lpwstr>ab465a5485a24a5bac33735e8e0b1585_23</vt:lpwstr>
  </property>
  <property fmtid="{D5CDD505-2E9C-101B-9397-08002B2CF9AE}" pid="4" name="KSOTemplateDocerSaveRecord">
    <vt:lpwstr>eyJoZGlkIjoiOWMwZjA5ZTI1YjEyOTE2ODZhY2EwMmIwYmNlOTQzYzcifQ==</vt:lpwstr>
  </property>
</Properties>
</file>