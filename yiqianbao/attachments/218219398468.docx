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20260418</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李忠豪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18</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李忠豪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37132619971015641X</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山东省平邑县郑城镇武城村一组60号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default" w:ascii="宋体" w:hAnsi="宋体"/>
          <w:szCs w:val="21"/>
          <w:u w:val="single"/>
          <w:lang w:val="en-US"/>
        </w:rPr>
        <w:t>北京大兴区旧宫镇新魔力公寓319号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15510532021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胡圣丽</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13161921693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17</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仓库</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4F5721D5">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2200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120</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1240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96</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w:t>
      </w:r>
    </w:p>
    <w:p w14:paraId="507835C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4122823E">
      <w:pPr>
        <w:spacing w:line="360" w:lineRule="auto"/>
        <w:ind w:firstLine="420" w:firstLineChars="200"/>
        <w:rPr>
          <w:rFonts w:hint="eastAsia" w:ascii="宋体" w:hAnsi="宋体" w:cs="宋体"/>
          <w:sz w:val="21"/>
          <w:szCs w:val="21"/>
        </w:rPr>
      </w:pPr>
    </w:p>
    <w:p w14:paraId="5431D1B1">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18</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18</w:t>
      </w:r>
      <w:bookmarkStart w:id="18" w:name="_GoBack"/>
      <w:bookmarkEnd w:id="18"/>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abstractNum w:abstractNumId="9">
    <w:nsid w:val="2C453BEE"/>
    <w:multiLevelType w:val="singleLevel"/>
    <w:tmpl w:val="2C453BEE"/>
    <w:lvl w:ilvl="0" w:tentative="0">
      <w:start w:val="1"/>
      <w:numFmt w:val="chineseCounting"/>
      <w:suff w:val="space"/>
      <w:lvlText w:val="（%1）"/>
      <w:lvlJc w:val="left"/>
      <w:rPr>
        <w:rFonts w:hint="eastAsia"/>
      </w:rPr>
    </w:lvl>
  </w:abstractNum>
  <w:num w:numId="1">
    <w:abstractNumId w:val="5"/>
  </w:num>
  <w:num w:numId="2">
    <w:abstractNumId w:val="6"/>
  </w:num>
  <w:num w:numId="3">
    <w:abstractNumId w:val="8"/>
  </w:num>
  <w:num w:numId="4">
    <w:abstractNumId w:val="2"/>
  </w:num>
  <w:num w:numId="5">
    <w:abstractNumId w:val="9"/>
  </w:num>
  <w:num w:numId="6">
    <w:abstractNumId w:val="4"/>
  </w:num>
  <w:num w:numId="7">
    <w:abstractNumId w:val="3"/>
  </w:num>
  <w:num w:numId="8">
    <w:abstractNumId w:val="7"/>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38993F55"/>
    <w:rsid w:val="41FD4C46"/>
    <w:rsid w:val="450245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8409</Words>
  <Characters>8531</Characters>
  <Paragraphs>186</Paragraphs>
  <TotalTime>5</TotalTime>
  <ScaleCrop>false</ScaleCrop>
  <LinksUpToDate>false</LinksUpToDate>
  <CharactersWithSpaces>9644</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cp:lastModifiedBy>
  <dcterms:modified xsi:type="dcterms:W3CDTF">2026-04-17T06:31:49Z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eyJoZGlkIjoiYWE2NGVhY2Q5MDljNDk1ZDIxYzIxOTJmZmRkNzhkM2YiLCJ1c2VySWQiOiIyODY0OTU4MzUifQ==</vt:lpwstr>
  </property>
  <property fmtid="{D5CDD505-2E9C-101B-9397-08002B2CF9AE}" pid="3" name="KSOProductBuildVer">
    <vt:lpwstr>2052-12.1.0.24657</vt:lpwstr>
  </property>
  <property fmtid="{D5CDD505-2E9C-101B-9397-08002B2CF9AE}" pid="4" name="ICV">
    <vt:lpwstr>4C39385A0C614A089D7FE9F3867EB699_13</vt:lpwstr>
  </property>
</Properties>
</file>